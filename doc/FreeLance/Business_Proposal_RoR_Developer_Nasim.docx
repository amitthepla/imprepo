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60346" w:rsidRPr="00FE499B" w:rsidRDefault="00C857BD">
      <w:pPr>
        <w:pStyle w:val="WW-Default"/>
        <w:jc w:val="right"/>
        <w:rPr>
          <w:rFonts w:ascii="Calibri" w:hAnsi="Calibri"/>
        </w:rPr>
      </w:pPr>
      <w:r w:rsidRPr="00FE499B">
        <w:rPr>
          <w:noProof/>
          <w:lang w:val="en-US" w:eastAsia="en-US"/>
        </w:rPr>
        <w:drawing>
          <wp:anchor distT="0" distB="0" distL="114935" distR="114935" simplePos="0" relativeHeight="251658752" behindDoc="1" locked="0" layoutInCell="1" allowOverlap="1">
            <wp:simplePos x="0" y="0"/>
            <wp:positionH relativeFrom="column">
              <wp:posOffset>-904240</wp:posOffset>
            </wp:positionH>
            <wp:positionV relativeFrom="paragraph">
              <wp:posOffset>-1343660</wp:posOffset>
            </wp:positionV>
            <wp:extent cx="7556500" cy="733425"/>
            <wp:effectExtent l="0" t="0" r="6350" b="9525"/>
            <wp:wrapNone/>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56500" cy="733425"/>
                    </a:xfrm>
                    <a:prstGeom prst="rect">
                      <a:avLst/>
                    </a:prstGeom>
                    <a:solidFill>
                      <a:srgbClr val="FFFFFF">
                        <a:alpha val="0"/>
                      </a:srgbClr>
                    </a:solidFill>
                    <a:ln>
                      <a:noFill/>
                    </a:ln>
                  </pic:spPr>
                </pic:pic>
              </a:graphicData>
            </a:graphic>
          </wp:anchor>
        </w:drawing>
      </w:r>
    </w:p>
    <w:p w:rsidR="00210247" w:rsidRPr="00FE499B" w:rsidRDefault="00210247">
      <w:pPr>
        <w:pStyle w:val="WW-Default"/>
        <w:jc w:val="right"/>
        <w:rPr>
          <w:rFonts w:ascii="Calibri" w:hAnsi="Calibri"/>
        </w:rPr>
      </w:pPr>
    </w:p>
    <w:p w:rsidR="00210247" w:rsidRPr="00FE499B" w:rsidRDefault="00210247">
      <w:pPr>
        <w:jc w:val="right"/>
        <w:rPr>
          <w:rFonts w:ascii="Calibri" w:hAnsi="Calibri"/>
          <w:b/>
          <w:bCs/>
          <w:color w:val="595959"/>
          <w:sz w:val="36"/>
          <w:szCs w:val="36"/>
        </w:rPr>
      </w:pPr>
      <w:r w:rsidRPr="00FE499B">
        <w:rPr>
          <w:rFonts w:ascii="Calibri" w:hAnsi="Calibri"/>
          <w:b/>
          <w:bCs/>
          <w:color w:val="595959"/>
          <w:sz w:val="36"/>
          <w:szCs w:val="36"/>
        </w:rPr>
        <w:t xml:space="preserve">Proposal and Specification </w:t>
      </w:r>
      <w:r w:rsidR="00EE30F5" w:rsidRPr="00FE499B">
        <w:rPr>
          <w:rFonts w:ascii="Calibri" w:hAnsi="Calibri"/>
          <w:b/>
          <w:bCs/>
          <w:color w:val="595959"/>
          <w:sz w:val="36"/>
          <w:szCs w:val="36"/>
        </w:rPr>
        <w:t>f</w:t>
      </w:r>
      <w:r w:rsidRPr="00FE499B">
        <w:rPr>
          <w:rFonts w:ascii="Calibri" w:hAnsi="Calibri"/>
          <w:b/>
          <w:bCs/>
          <w:color w:val="595959"/>
          <w:sz w:val="36"/>
          <w:szCs w:val="36"/>
        </w:rPr>
        <w:t>or:</w:t>
      </w:r>
    </w:p>
    <w:p w:rsidR="00210247" w:rsidRPr="00FE499B" w:rsidRDefault="00AC4197" w:rsidP="0090662E">
      <w:pPr>
        <w:jc w:val="right"/>
        <w:rPr>
          <w:rFonts w:ascii="Calibri" w:hAnsi="Calibri"/>
          <w:b/>
          <w:bCs/>
          <w:color w:val="00B8FF"/>
          <w:sz w:val="44"/>
          <w:szCs w:val="44"/>
        </w:rPr>
      </w:pPr>
      <w:r w:rsidRPr="00AC4197">
        <w:rPr>
          <w:rFonts w:ascii="Calibri" w:hAnsi="Calibri"/>
          <w:b/>
          <w:bCs/>
          <w:color w:val="00B8FF"/>
          <w:sz w:val="44"/>
          <w:szCs w:val="44"/>
        </w:rPr>
        <w:t>Web developer + Designer for a new Ruby on Rails project</w:t>
      </w:r>
    </w:p>
    <w:p w:rsidR="00210247" w:rsidRPr="00FE499B" w:rsidRDefault="00210247">
      <w:pPr>
        <w:rPr>
          <w:rFonts w:ascii="Calibri" w:hAnsi="Calibri"/>
        </w:rPr>
      </w:pPr>
    </w:p>
    <w:p w:rsidR="00210247" w:rsidRPr="00FE499B" w:rsidRDefault="00210247">
      <w:pPr>
        <w:rPr>
          <w:rFonts w:ascii="Calibri" w:hAnsi="Calibri"/>
          <w:b/>
          <w:bCs/>
          <w:color w:val="595959"/>
        </w:rPr>
      </w:pPr>
    </w:p>
    <w:p w:rsidR="00210247" w:rsidRPr="00FE499B" w:rsidRDefault="00210247">
      <w:pPr>
        <w:jc w:val="right"/>
        <w:rPr>
          <w:rFonts w:ascii="Calibri" w:hAnsi="Calibri"/>
          <w:bCs/>
          <w:color w:val="595959"/>
          <w:sz w:val="28"/>
          <w:szCs w:val="28"/>
        </w:rPr>
      </w:pPr>
      <w:r w:rsidRPr="00FE499B">
        <w:rPr>
          <w:rFonts w:ascii="Calibri" w:hAnsi="Calibri"/>
          <w:bCs/>
          <w:color w:val="595959"/>
          <w:sz w:val="28"/>
          <w:szCs w:val="28"/>
        </w:rPr>
        <w:t>Presented by</w:t>
      </w:r>
    </w:p>
    <w:p w:rsidR="00210247" w:rsidRPr="00FE499B" w:rsidRDefault="00AC4197">
      <w:pPr>
        <w:jc w:val="right"/>
        <w:rPr>
          <w:rFonts w:ascii="Calibri" w:hAnsi="Calibri"/>
          <w:color w:val="595959"/>
          <w:sz w:val="28"/>
          <w:szCs w:val="28"/>
        </w:rPr>
      </w:pPr>
      <w:r>
        <w:rPr>
          <w:rFonts w:ascii="Calibri" w:hAnsi="Calibri"/>
          <w:b/>
          <w:bCs/>
          <w:color w:val="595959"/>
          <w:sz w:val="40"/>
          <w:szCs w:val="40"/>
        </w:rPr>
        <w:t>Nasim</w:t>
      </w:r>
    </w:p>
    <w:p w:rsidR="00210247" w:rsidRPr="00FE499B" w:rsidRDefault="00210247">
      <w:pPr>
        <w:rPr>
          <w:rFonts w:ascii="Calibri" w:hAnsi="Calibri"/>
          <w:b/>
          <w:bCs/>
        </w:rPr>
      </w:pPr>
    </w:p>
    <w:p w:rsidR="00210247" w:rsidRPr="00FE499B" w:rsidRDefault="00210247">
      <w:pPr>
        <w:rPr>
          <w:rFonts w:ascii="Calibri" w:hAnsi="Calibri"/>
        </w:rPr>
      </w:pPr>
    </w:p>
    <w:p w:rsidR="00210247" w:rsidRPr="00FE499B" w:rsidRDefault="00210247">
      <w:pPr>
        <w:jc w:val="right"/>
        <w:rPr>
          <w:rFonts w:ascii="Calibri" w:hAnsi="Calibri"/>
          <w:color w:val="595959"/>
          <w:sz w:val="28"/>
          <w:szCs w:val="28"/>
        </w:rPr>
      </w:pPr>
      <w:r w:rsidRPr="00FE499B">
        <w:rPr>
          <w:rFonts w:ascii="Calibri" w:hAnsi="Calibri"/>
          <w:color w:val="595959"/>
          <w:sz w:val="28"/>
          <w:szCs w:val="28"/>
        </w:rPr>
        <w:t>Submitted to:</w:t>
      </w:r>
    </w:p>
    <w:p w:rsidR="00D04D47" w:rsidRPr="000B30DB" w:rsidRDefault="00AC4197" w:rsidP="00E05C9E">
      <w:pPr>
        <w:jc w:val="right"/>
        <w:rPr>
          <w:rFonts w:ascii="Calibri" w:hAnsi="Calibri"/>
          <w:bCs/>
          <w:color w:val="548DD4"/>
        </w:rPr>
      </w:pPr>
      <w:bookmarkStart w:id="0" w:name="_GoBack"/>
      <w:bookmarkEnd w:id="0"/>
      <w:r>
        <w:rPr>
          <w:rFonts w:ascii="Calibri" w:hAnsi="Calibri"/>
          <w:bCs/>
          <w:color w:val="548DD4"/>
        </w:rPr>
        <w:t>Client-name</w:t>
      </w:r>
    </w:p>
    <w:p w:rsidR="00E05C9E" w:rsidRPr="00FE499B" w:rsidRDefault="00E05C9E" w:rsidP="00E05C9E">
      <w:pPr>
        <w:jc w:val="right"/>
        <w:rPr>
          <w:rFonts w:ascii="Calibri" w:hAnsi="Calibri"/>
          <w:color w:val="595959"/>
          <w:sz w:val="28"/>
          <w:szCs w:val="28"/>
        </w:rPr>
      </w:pPr>
    </w:p>
    <w:p w:rsidR="00543DBD" w:rsidRPr="00FE499B" w:rsidRDefault="00543DBD" w:rsidP="00543DBD">
      <w:pPr>
        <w:jc w:val="right"/>
        <w:rPr>
          <w:rFonts w:ascii="Calibri" w:hAnsi="Calibri"/>
          <w:color w:val="595959"/>
          <w:sz w:val="28"/>
          <w:szCs w:val="28"/>
        </w:rPr>
      </w:pPr>
      <w:r w:rsidRPr="00FE499B">
        <w:rPr>
          <w:rFonts w:ascii="Calibri" w:hAnsi="Calibri"/>
          <w:color w:val="595959"/>
          <w:sz w:val="28"/>
          <w:szCs w:val="28"/>
        </w:rPr>
        <w:t>Presented by:</w:t>
      </w:r>
    </w:p>
    <w:p w:rsidR="00AC4197" w:rsidRPr="00FE499B" w:rsidRDefault="00AC4197" w:rsidP="00AC4197">
      <w:pPr>
        <w:jc w:val="right"/>
        <w:rPr>
          <w:rFonts w:ascii="Calibri" w:hAnsi="Calibri"/>
          <w:color w:val="595959"/>
          <w:sz w:val="28"/>
          <w:szCs w:val="28"/>
        </w:rPr>
      </w:pPr>
      <w:r>
        <w:rPr>
          <w:rFonts w:ascii="Calibri" w:hAnsi="Calibri"/>
          <w:b/>
          <w:bCs/>
          <w:color w:val="548DD4"/>
          <w:sz w:val="28"/>
          <w:szCs w:val="28"/>
        </w:rPr>
        <w:t>Nasim</w:t>
      </w:r>
    </w:p>
    <w:p w:rsidR="00543DBD" w:rsidRPr="00FE499B" w:rsidRDefault="00543DBD" w:rsidP="00543DBD">
      <w:pPr>
        <w:jc w:val="right"/>
        <w:rPr>
          <w:rFonts w:ascii="Calibri" w:hAnsi="Calibri"/>
          <w:color w:val="595959"/>
          <w:sz w:val="28"/>
          <w:szCs w:val="28"/>
        </w:rPr>
      </w:pPr>
    </w:p>
    <w:p w:rsidR="00210247" w:rsidRDefault="00210247">
      <w:pPr>
        <w:rPr>
          <w:rFonts w:ascii="Calibri" w:hAnsi="Calibri"/>
          <w:bCs/>
          <w:i/>
          <w:color w:val="000000"/>
        </w:rPr>
      </w:pPr>
    </w:p>
    <w:p w:rsidR="00E72216" w:rsidRDefault="00E72216">
      <w:pPr>
        <w:rPr>
          <w:rFonts w:ascii="Calibri" w:hAnsi="Calibri"/>
          <w:bCs/>
          <w:i/>
          <w:color w:val="000000"/>
        </w:rPr>
      </w:pPr>
    </w:p>
    <w:p w:rsidR="00E72216" w:rsidRDefault="00E72216">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AC4197" w:rsidRDefault="00AC4197">
      <w:pPr>
        <w:rPr>
          <w:rFonts w:ascii="Calibri" w:hAnsi="Calibri"/>
          <w:bCs/>
          <w:i/>
          <w:color w:val="000000"/>
        </w:rPr>
      </w:pPr>
    </w:p>
    <w:p w:rsidR="0086504F" w:rsidRDefault="0086504F">
      <w:pPr>
        <w:rPr>
          <w:rFonts w:ascii="Calibri" w:hAnsi="Calibri"/>
          <w:bCs/>
          <w:i/>
          <w:color w:val="000000"/>
        </w:rPr>
      </w:pPr>
    </w:p>
    <w:p w:rsidR="00787A5E" w:rsidRDefault="007E0E29">
      <w:pPr>
        <w:rPr>
          <w:rFonts w:ascii="Calibri" w:hAnsi="Calibri"/>
          <w:bCs/>
          <w:i/>
          <w:color w:val="000000"/>
        </w:rPr>
      </w:pPr>
      <w:r w:rsidRPr="00896886">
        <w:rPr>
          <w:noProof/>
          <w:color w:val="262626" w:themeColor="text1" w:themeTint="D9"/>
          <w:lang w:val="en-US" w:eastAsia="en-US"/>
        </w:rPr>
        <w:drawing>
          <wp:anchor distT="0" distB="0" distL="114935" distR="114935" simplePos="0" relativeHeight="251657728" behindDoc="1" locked="0" layoutInCell="1" allowOverlap="1">
            <wp:simplePos x="0" y="0"/>
            <wp:positionH relativeFrom="column">
              <wp:posOffset>-910590</wp:posOffset>
            </wp:positionH>
            <wp:positionV relativeFrom="paragraph">
              <wp:posOffset>732155</wp:posOffset>
            </wp:positionV>
            <wp:extent cx="7563485" cy="724535"/>
            <wp:effectExtent l="0" t="0" r="0"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3485" cy="724535"/>
                    </a:xfrm>
                    <a:prstGeom prst="rect">
                      <a:avLst/>
                    </a:prstGeom>
                    <a:solidFill>
                      <a:srgbClr val="FFFFFF">
                        <a:alpha val="0"/>
                      </a:srgbClr>
                    </a:solidFill>
                    <a:ln>
                      <a:noFill/>
                    </a:ln>
                  </pic:spPr>
                </pic:pic>
              </a:graphicData>
            </a:graphic>
          </wp:anchor>
        </w:drawing>
      </w:r>
      <w:r w:rsidR="00D8400C">
        <w:rPr>
          <w:rFonts w:ascii="Calibri" w:hAnsi="Calibri"/>
          <w:bCs/>
          <w:i/>
          <w:color w:val="000000"/>
        </w:rPr>
        <w:t xml:space="preserve">Date: </w:t>
      </w:r>
      <w:r w:rsidR="00AC4197">
        <w:rPr>
          <w:rFonts w:ascii="Calibri" w:hAnsi="Calibri"/>
          <w:bCs/>
          <w:i/>
          <w:color w:val="000000"/>
        </w:rPr>
        <w:t>15</w:t>
      </w:r>
      <w:r w:rsidR="00240AA6" w:rsidRPr="00240AA6">
        <w:rPr>
          <w:rFonts w:ascii="Calibri" w:hAnsi="Calibri"/>
          <w:bCs/>
          <w:i/>
          <w:color w:val="000000"/>
          <w:vertAlign w:val="superscript"/>
        </w:rPr>
        <w:t>th</w:t>
      </w:r>
      <w:r w:rsidR="00240AA6">
        <w:rPr>
          <w:rFonts w:ascii="Calibri" w:hAnsi="Calibri"/>
          <w:bCs/>
          <w:i/>
          <w:color w:val="000000"/>
        </w:rPr>
        <w:t xml:space="preserve"> </w:t>
      </w:r>
      <w:r w:rsidR="00CC37C4">
        <w:rPr>
          <w:rFonts w:ascii="Calibri" w:hAnsi="Calibri"/>
          <w:bCs/>
          <w:i/>
          <w:color w:val="000000"/>
        </w:rPr>
        <w:t>November</w:t>
      </w:r>
      <w:r w:rsidR="00D8400C">
        <w:rPr>
          <w:rFonts w:ascii="Calibri" w:hAnsi="Calibri"/>
          <w:bCs/>
          <w:i/>
          <w:color w:val="000000"/>
        </w:rPr>
        <w:t>, 201</w:t>
      </w:r>
      <w:r w:rsidR="00784E1A">
        <w:rPr>
          <w:rFonts w:ascii="Calibri" w:hAnsi="Calibri"/>
          <w:bCs/>
          <w:i/>
          <w:color w:val="000000"/>
        </w:rPr>
        <w:t>6</w:t>
      </w:r>
    </w:p>
    <w:p w:rsidR="00787A5E" w:rsidRDefault="00787A5E">
      <w:pPr>
        <w:rPr>
          <w:rFonts w:ascii="Calibri" w:hAnsi="Calibri"/>
          <w:bCs/>
          <w:i/>
          <w:color w:val="000000"/>
        </w:rPr>
      </w:pPr>
    </w:p>
    <w:p w:rsidR="00AC4197" w:rsidRDefault="009420C7" w:rsidP="009420C7">
      <w:pPr>
        <w:tabs>
          <w:tab w:val="left" w:pos="1200"/>
        </w:tabs>
        <w:rPr>
          <w:rFonts w:ascii="Calibri" w:hAnsi="Calibri"/>
          <w:bCs/>
          <w:color w:val="262626" w:themeColor="text1" w:themeTint="D9"/>
          <w:sz w:val="30"/>
          <w:szCs w:val="30"/>
        </w:rPr>
      </w:pPr>
      <w:r>
        <w:rPr>
          <w:rFonts w:ascii="Calibri" w:hAnsi="Calibri"/>
          <w:bCs/>
          <w:color w:val="262626" w:themeColor="text1" w:themeTint="D9"/>
          <w:sz w:val="30"/>
          <w:szCs w:val="30"/>
        </w:rPr>
        <w:tab/>
      </w:r>
    </w:p>
    <w:p w:rsidR="00653424" w:rsidRPr="00653424" w:rsidRDefault="00653424" w:rsidP="00653424">
      <w:pPr>
        <w:rPr>
          <w:rFonts w:ascii="Calibri" w:hAnsi="Calibri"/>
          <w:bCs/>
          <w:sz w:val="30"/>
          <w:szCs w:val="30"/>
        </w:rPr>
      </w:pPr>
      <w:r w:rsidRPr="00896886">
        <w:rPr>
          <w:rFonts w:ascii="Calibri" w:hAnsi="Calibri"/>
          <w:bCs/>
          <w:color w:val="262626" w:themeColor="text1" w:themeTint="D9"/>
          <w:sz w:val="30"/>
          <w:szCs w:val="30"/>
        </w:rPr>
        <w:t>Hello</w:t>
      </w:r>
      <w:r>
        <w:rPr>
          <w:rFonts w:ascii="Calibri" w:hAnsi="Calibri"/>
          <w:bCs/>
          <w:sz w:val="30"/>
          <w:szCs w:val="30"/>
        </w:rPr>
        <w:t>,</w:t>
      </w:r>
    </w:p>
    <w:p w:rsidR="00653424" w:rsidRPr="00653424" w:rsidRDefault="00653424" w:rsidP="00653424">
      <w:pPr>
        <w:rPr>
          <w:rFonts w:ascii="Calibri" w:hAnsi="Calibri"/>
          <w:bCs/>
          <w:sz w:val="30"/>
          <w:szCs w:val="30"/>
        </w:rPr>
      </w:pPr>
    </w:p>
    <w:p w:rsidR="00653424" w:rsidRDefault="00653424" w:rsidP="00653424">
      <w:pPr>
        <w:rPr>
          <w:rFonts w:ascii="Calibri" w:hAnsi="Calibri"/>
          <w:bCs/>
          <w:color w:val="262626" w:themeColor="text1" w:themeTint="D9"/>
          <w:sz w:val="28"/>
          <w:szCs w:val="28"/>
        </w:rPr>
      </w:pPr>
      <w:r w:rsidRPr="00896886">
        <w:rPr>
          <w:rFonts w:ascii="Calibri" w:hAnsi="Calibri"/>
          <w:bCs/>
          <w:color w:val="262626" w:themeColor="text1" w:themeTint="D9"/>
          <w:sz w:val="28"/>
          <w:szCs w:val="28"/>
        </w:rPr>
        <w:t xml:space="preserve">It is with great pleasure that I present to you our proposal.  Having recently developed an in-depth understanding of the </w:t>
      </w:r>
      <w:r w:rsidR="00CF1B5A" w:rsidRPr="00CF1B5A">
        <w:rPr>
          <w:rFonts w:ascii="Calibri" w:hAnsi="Calibri"/>
          <w:bCs/>
          <w:color w:val="262626" w:themeColor="text1" w:themeTint="D9"/>
          <w:sz w:val="28"/>
          <w:szCs w:val="28"/>
        </w:rPr>
        <w:t>proposed work</w:t>
      </w:r>
      <w:r w:rsidRPr="00896886">
        <w:rPr>
          <w:rFonts w:ascii="Calibri" w:hAnsi="Calibri"/>
          <w:bCs/>
          <w:color w:val="262626" w:themeColor="text1" w:themeTint="D9"/>
          <w:sz w:val="28"/>
          <w:szCs w:val="28"/>
        </w:rPr>
        <w:t xml:space="preserve">, I believe </w:t>
      </w:r>
      <w:r w:rsidR="00CF1B5A">
        <w:rPr>
          <w:rFonts w:ascii="Calibri" w:hAnsi="Calibri"/>
          <w:bCs/>
          <w:color w:val="262626" w:themeColor="text1" w:themeTint="D9"/>
          <w:sz w:val="28"/>
          <w:szCs w:val="28"/>
        </w:rPr>
        <w:t xml:space="preserve">I </w:t>
      </w:r>
      <w:r w:rsidRPr="00896886">
        <w:rPr>
          <w:rFonts w:ascii="Calibri" w:hAnsi="Calibri"/>
          <w:bCs/>
          <w:color w:val="262626" w:themeColor="text1" w:themeTint="D9"/>
          <w:sz w:val="28"/>
          <w:szCs w:val="28"/>
        </w:rPr>
        <w:t xml:space="preserve"> would make an ideal partner to design and develop the Web application.  </w:t>
      </w:r>
      <w:r w:rsidR="00173A60">
        <w:rPr>
          <w:rFonts w:ascii="Calibri" w:hAnsi="Calibri"/>
          <w:bCs/>
          <w:color w:val="262626" w:themeColor="text1" w:themeTint="D9"/>
          <w:sz w:val="28"/>
          <w:szCs w:val="28"/>
        </w:rPr>
        <w:t xml:space="preserve">Being an </w:t>
      </w:r>
      <w:r w:rsidR="00BB16B2">
        <w:rPr>
          <w:rFonts w:ascii="Calibri" w:hAnsi="Calibri"/>
          <w:bCs/>
          <w:color w:val="262626" w:themeColor="text1" w:themeTint="D9"/>
          <w:sz w:val="28"/>
          <w:szCs w:val="28"/>
        </w:rPr>
        <w:t>expert developer</w:t>
      </w:r>
      <w:r w:rsidRPr="00896886">
        <w:rPr>
          <w:rFonts w:ascii="Calibri" w:hAnsi="Calibri"/>
          <w:bCs/>
          <w:color w:val="262626" w:themeColor="text1" w:themeTint="D9"/>
          <w:sz w:val="28"/>
          <w:szCs w:val="28"/>
        </w:rPr>
        <w:t xml:space="preserve"> and creative talent are a perfect match to meet the technical and aesthetic vision of </w:t>
      </w:r>
      <w:r w:rsidR="00173A60">
        <w:rPr>
          <w:rFonts w:ascii="Calibri" w:hAnsi="Calibri"/>
          <w:bCs/>
          <w:color w:val="262626" w:themeColor="text1" w:themeTint="D9"/>
          <w:sz w:val="28"/>
          <w:szCs w:val="28"/>
        </w:rPr>
        <w:t>website work.</w:t>
      </w:r>
    </w:p>
    <w:p w:rsidR="00173A60" w:rsidRPr="00653424" w:rsidRDefault="00173A60" w:rsidP="00653424">
      <w:pPr>
        <w:rPr>
          <w:rFonts w:ascii="Calibri" w:hAnsi="Calibri"/>
          <w:bCs/>
          <w:color w:val="404040" w:themeColor="text1" w:themeTint="BF"/>
          <w:sz w:val="28"/>
          <w:szCs w:val="28"/>
        </w:rPr>
      </w:pPr>
    </w:p>
    <w:p w:rsidR="00653424" w:rsidRPr="00896886" w:rsidRDefault="009E3ABF" w:rsidP="00653424">
      <w:pPr>
        <w:rPr>
          <w:rFonts w:ascii="Calibri" w:hAnsi="Calibri"/>
          <w:bCs/>
          <w:color w:val="262626" w:themeColor="text1" w:themeTint="D9"/>
          <w:sz w:val="28"/>
          <w:szCs w:val="28"/>
        </w:rPr>
      </w:pPr>
      <w:r w:rsidRPr="0059561A">
        <w:rPr>
          <w:rFonts w:ascii="Calibri" w:hAnsi="Calibri"/>
          <w:bCs/>
          <w:color w:val="262626" w:themeColor="text1" w:themeTint="D9"/>
          <w:sz w:val="28"/>
          <w:szCs w:val="28"/>
        </w:rPr>
        <w:t>My</w:t>
      </w:r>
      <w:r w:rsidR="00653424" w:rsidRPr="00896886">
        <w:rPr>
          <w:rFonts w:ascii="Calibri" w:hAnsi="Calibri"/>
          <w:bCs/>
          <w:color w:val="262626" w:themeColor="text1" w:themeTint="D9"/>
          <w:sz w:val="28"/>
          <w:szCs w:val="28"/>
        </w:rPr>
        <w:t xml:space="preserve"> proven track record for projects large and small, including numerous startups, gives us the ability to create a product based on prior successes as well as collective insight.</w:t>
      </w:r>
    </w:p>
    <w:p w:rsidR="00653424" w:rsidRPr="00896886" w:rsidRDefault="00653424" w:rsidP="00653424">
      <w:pPr>
        <w:rPr>
          <w:rFonts w:ascii="Calibri" w:hAnsi="Calibri"/>
          <w:bCs/>
          <w:color w:val="262626" w:themeColor="text1" w:themeTint="D9"/>
          <w:sz w:val="28"/>
          <w:szCs w:val="28"/>
        </w:rPr>
      </w:pPr>
    </w:p>
    <w:p w:rsidR="00653424" w:rsidRPr="00896886" w:rsidRDefault="00982E7C" w:rsidP="00653424">
      <w:pPr>
        <w:rPr>
          <w:rFonts w:ascii="Calibri" w:hAnsi="Calibri"/>
          <w:bCs/>
          <w:color w:val="262626" w:themeColor="text1" w:themeTint="D9"/>
          <w:sz w:val="28"/>
          <w:szCs w:val="28"/>
        </w:rPr>
      </w:pPr>
      <w:r>
        <w:rPr>
          <w:rFonts w:ascii="Calibri" w:hAnsi="Calibri"/>
          <w:bCs/>
          <w:color w:val="262626" w:themeColor="text1" w:themeTint="D9"/>
          <w:sz w:val="28"/>
          <w:szCs w:val="28"/>
        </w:rPr>
        <w:t xml:space="preserve">I </w:t>
      </w:r>
      <w:r w:rsidR="00653424" w:rsidRPr="00896886">
        <w:rPr>
          <w:rFonts w:ascii="Calibri" w:hAnsi="Calibri"/>
          <w:bCs/>
          <w:color w:val="262626" w:themeColor="text1" w:themeTint="D9"/>
          <w:sz w:val="28"/>
          <w:szCs w:val="28"/>
        </w:rPr>
        <w:t xml:space="preserve"> appreciate your consideration and confidence. Please contact </w:t>
      </w:r>
      <w:r w:rsidR="00B10DBF">
        <w:rPr>
          <w:rFonts w:ascii="Calibri" w:hAnsi="Calibri"/>
          <w:bCs/>
          <w:color w:val="262626" w:themeColor="text1" w:themeTint="D9"/>
          <w:sz w:val="28"/>
          <w:szCs w:val="28"/>
        </w:rPr>
        <w:t>Nasim,</w:t>
      </w:r>
      <w:r w:rsidR="00653424" w:rsidRPr="00896886">
        <w:rPr>
          <w:rFonts w:ascii="Calibri" w:hAnsi="Calibri"/>
          <w:bCs/>
          <w:color w:val="262626" w:themeColor="text1" w:themeTint="D9"/>
          <w:sz w:val="28"/>
          <w:szCs w:val="28"/>
        </w:rPr>
        <w:t xml:space="preserve"> at </w:t>
      </w:r>
      <w:hyperlink r:id="rId9" w:history="1">
        <w:r w:rsidR="00B10DBF">
          <w:rPr>
            <w:rStyle w:val="Hyperlink"/>
            <w:rFonts w:ascii="Calibri" w:hAnsi="Calibri"/>
            <w:bCs/>
            <w:sz w:val="28"/>
            <w:szCs w:val="28"/>
          </w:rPr>
          <w:t>email-id</w:t>
        </w:r>
      </w:hyperlink>
      <w:r w:rsidR="00653424" w:rsidRPr="00896886">
        <w:rPr>
          <w:rFonts w:ascii="Calibri" w:hAnsi="Calibri"/>
          <w:bCs/>
          <w:color w:val="262626" w:themeColor="text1" w:themeTint="D9"/>
          <w:sz w:val="28"/>
          <w:szCs w:val="28"/>
        </w:rPr>
        <w:t xml:space="preserve"> with any questions.</w:t>
      </w:r>
    </w:p>
    <w:p w:rsidR="00653424" w:rsidRPr="00896886" w:rsidRDefault="00653424" w:rsidP="00653424">
      <w:pPr>
        <w:rPr>
          <w:rFonts w:ascii="Calibri" w:hAnsi="Calibri"/>
          <w:bCs/>
          <w:color w:val="262626" w:themeColor="text1" w:themeTint="D9"/>
          <w:sz w:val="28"/>
          <w:szCs w:val="28"/>
        </w:rPr>
      </w:pPr>
    </w:p>
    <w:p w:rsidR="00653424" w:rsidRPr="00896886" w:rsidRDefault="00653424" w:rsidP="00653424">
      <w:pPr>
        <w:rPr>
          <w:rFonts w:ascii="Calibri" w:hAnsi="Calibri"/>
          <w:bCs/>
          <w:color w:val="262626" w:themeColor="text1" w:themeTint="D9"/>
          <w:sz w:val="28"/>
          <w:szCs w:val="28"/>
        </w:rPr>
      </w:pPr>
      <w:r w:rsidRPr="00896886">
        <w:rPr>
          <w:rFonts w:ascii="Calibri" w:hAnsi="Calibri"/>
          <w:bCs/>
          <w:color w:val="262626" w:themeColor="text1" w:themeTint="D9"/>
          <w:sz w:val="28"/>
          <w:szCs w:val="28"/>
        </w:rPr>
        <w:t>Best Regards,</w:t>
      </w:r>
    </w:p>
    <w:p w:rsidR="00653424" w:rsidRPr="00896886" w:rsidRDefault="00653424" w:rsidP="00653424">
      <w:pPr>
        <w:rPr>
          <w:rFonts w:ascii="Calibri" w:hAnsi="Calibri"/>
          <w:bCs/>
          <w:color w:val="262626" w:themeColor="text1" w:themeTint="D9"/>
          <w:sz w:val="28"/>
          <w:szCs w:val="28"/>
        </w:rPr>
      </w:pPr>
    </w:p>
    <w:p w:rsidR="00653424" w:rsidRPr="00653424" w:rsidRDefault="00E267AE" w:rsidP="00653424">
      <w:pPr>
        <w:rPr>
          <w:rFonts w:ascii="Calibri" w:hAnsi="Calibri"/>
          <w:b/>
          <w:bCs/>
          <w:color w:val="404040" w:themeColor="text1" w:themeTint="BF"/>
          <w:sz w:val="28"/>
          <w:szCs w:val="28"/>
          <w:u w:val="single"/>
        </w:rPr>
      </w:pPr>
      <w:r>
        <w:rPr>
          <w:rFonts w:ascii="Calibri" w:hAnsi="Calibri"/>
          <w:bCs/>
          <w:color w:val="262626" w:themeColor="text1" w:themeTint="D9"/>
          <w:sz w:val="28"/>
          <w:szCs w:val="28"/>
        </w:rPr>
        <w:t>Nasim</w:t>
      </w:r>
    </w:p>
    <w:p w:rsidR="00653424" w:rsidRDefault="00653424">
      <w:pPr>
        <w:rPr>
          <w:rFonts w:ascii="Calibri" w:hAnsi="Calibri"/>
          <w:b/>
          <w:bCs/>
          <w:sz w:val="30"/>
          <w:szCs w:val="30"/>
          <w:u w:val="single"/>
        </w:rPr>
      </w:pPr>
    </w:p>
    <w:p w:rsidR="00210247" w:rsidRPr="00FE499B" w:rsidRDefault="00210247">
      <w:pPr>
        <w:rPr>
          <w:rFonts w:ascii="Calibri" w:hAnsi="Calibri"/>
          <w:b/>
          <w:bCs/>
          <w:sz w:val="30"/>
          <w:szCs w:val="30"/>
          <w:u w:val="single"/>
        </w:rPr>
      </w:pPr>
      <w:r w:rsidRPr="00FE499B">
        <w:rPr>
          <w:rFonts w:ascii="Calibri" w:hAnsi="Calibri"/>
          <w:b/>
          <w:bCs/>
          <w:sz w:val="30"/>
          <w:szCs w:val="30"/>
          <w:u w:val="single"/>
        </w:rPr>
        <w:t>Executive Summary</w:t>
      </w:r>
    </w:p>
    <w:p w:rsidR="00210247" w:rsidRPr="00FE499B" w:rsidRDefault="00210247"/>
    <w:p w:rsidR="00903C1D" w:rsidRPr="00896886" w:rsidRDefault="00903C1D" w:rsidP="00903C1D">
      <w:pPr>
        <w:rPr>
          <w:rFonts w:ascii="Calibri" w:hAnsi="Calibri"/>
          <w:color w:val="262626" w:themeColor="text1" w:themeTint="D9"/>
          <w:sz w:val="28"/>
          <w:szCs w:val="28"/>
        </w:rPr>
      </w:pPr>
      <w:r w:rsidRPr="00896886">
        <w:rPr>
          <w:rFonts w:ascii="Calibri" w:hAnsi="Calibri"/>
          <w:color w:val="262626" w:themeColor="text1" w:themeTint="D9"/>
          <w:sz w:val="28"/>
          <w:szCs w:val="28"/>
        </w:rPr>
        <w:t xml:space="preserve">This </w:t>
      </w:r>
      <w:r w:rsidR="00F958C1" w:rsidRPr="00896886">
        <w:rPr>
          <w:rFonts w:ascii="Calibri" w:hAnsi="Calibri"/>
          <w:color w:val="262626" w:themeColor="text1" w:themeTint="D9"/>
          <w:sz w:val="28"/>
          <w:szCs w:val="28"/>
        </w:rPr>
        <w:t xml:space="preserve">Business Proposal </w:t>
      </w:r>
      <w:r w:rsidRPr="00896886">
        <w:rPr>
          <w:rFonts w:ascii="Calibri" w:hAnsi="Calibri"/>
          <w:color w:val="262626" w:themeColor="text1" w:themeTint="D9"/>
          <w:sz w:val="28"/>
          <w:szCs w:val="28"/>
        </w:rPr>
        <w:t xml:space="preserve">represents a combination of strategic startup guidance as well as best practices in user experience design and Web development. </w:t>
      </w:r>
    </w:p>
    <w:p w:rsidR="00903C1D" w:rsidRPr="00896886" w:rsidRDefault="00903C1D" w:rsidP="00903C1D">
      <w:pPr>
        <w:rPr>
          <w:rFonts w:ascii="Calibri" w:hAnsi="Calibri"/>
          <w:color w:val="262626" w:themeColor="text1" w:themeTint="D9"/>
          <w:sz w:val="28"/>
          <w:szCs w:val="28"/>
        </w:rPr>
      </w:pPr>
    </w:p>
    <w:p w:rsidR="00903C1D" w:rsidRDefault="00903C1D" w:rsidP="00903C1D">
      <w:pPr>
        <w:rPr>
          <w:rFonts w:ascii="Calibri" w:hAnsi="Calibri"/>
          <w:color w:val="262626" w:themeColor="text1" w:themeTint="D9"/>
          <w:sz w:val="28"/>
          <w:szCs w:val="28"/>
        </w:rPr>
      </w:pPr>
      <w:r w:rsidRPr="00896886">
        <w:rPr>
          <w:rFonts w:ascii="Calibri" w:hAnsi="Calibri"/>
          <w:color w:val="262626" w:themeColor="text1" w:themeTint="D9"/>
          <w:sz w:val="28"/>
          <w:szCs w:val="28"/>
        </w:rPr>
        <w:t xml:space="preserve">Based on </w:t>
      </w:r>
      <w:r w:rsidR="00E8687F">
        <w:rPr>
          <w:rFonts w:ascii="Calibri" w:hAnsi="Calibri"/>
          <w:color w:val="262626" w:themeColor="text1" w:themeTint="D9"/>
          <w:sz w:val="28"/>
          <w:szCs w:val="28"/>
        </w:rPr>
        <w:t>the requirement</w:t>
      </w:r>
      <w:r w:rsidRPr="00896886">
        <w:rPr>
          <w:rFonts w:ascii="Calibri" w:hAnsi="Calibri"/>
          <w:color w:val="262626" w:themeColor="text1" w:themeTint="D9"/>
          <w:sz w:val="28"/>
          <w:szCs w:val="28"/>
        </w:rPr>
        <w:t xml:space="preserve">, </w:t>
      </w:r>
      <w:r w:rsidR="00C034EB">
        <w:rPr>
          <w:rFonts w:ascii="Calibri" w:hAnsi="Calibri"/>
          <w:color w:val="262626" w:themeColor="text1" w:themeTint="D9"/>
          <w:sz w:val="28"/>
          <w:szCs w:val="28"/>
        </w:rPr>
        <w:t xml:space="preserve">I </w:t>
      </w:r>
      <w:r w:rsidRPr="00896886">
        <w:rPr>
          <w:rFonts w:ascii="Calibri" w:hAnsi="Calibri"/>
          <w:color w:val="262626" w:themeColor="text1" w:themeTint="D9"/>
          <w:sz w:val="28"/>
          <w:szCs w:val="28"/>
        </w:rPr>
        <w:t xml:space="preserve">understand the goal of initial engagement is the </w:t>
      </w:r>
      <w:r w:rsidR="00235211">
        <w:rPr>
          <w:rFonts w:ascii="Calibri" w:hAnsi="Calibri"/>
          <w:color w:val="262626" w:themeColor="text1" w:themeTint="D9"/>
          <w:sz w:val="28"/>
          <w:szCs w:val="28"/>
        </w:rPr>
        <w:t xml:space="preserve">building the MVP </w:t>
      </w:r>
      <w:r w:rsidRPr="00896886">
        <w:rPr>
          <w:rFonts w:ascii="Calibri" w:hAnsi="Calibri"/>
          <w:color w:val="262626" w:themeColor="text1" w:themeTint="D9"/>
          <w:sz w:val="28"/>
          <w:szCs w:val="28"/>
        </w:rPr>
        <w:t xml:space="preserve">of a functioning Web application. The </w:t>
      </w:r>
      <w:r w:rsidR="00480870">
        <w:rPr>
          <w:rFonts w:ascii="Calibri" w:hAnsi="Calibri"/>
          <w:color w:val="262626" w:themeColor="text1" w:themeTint="D9"/>
          <w:sz w:val="28"/>
          <w:szCs w:val="28"/>
        </w:rPr>
        <w:t>web application</w:t>
      </w:r>
      <w:r w:rsidR="00FF7B63">
        <w:rPr>
          <w:rFonts w:ascii="Calibri" w:hAnsi="Calibri"/>
          <w:color w:val="262626" w:themeColor="text1" w:themeTint="D9"/>
          <w:sz w:val="28"/>
          <w:szCs w:val="28"/>
        </w:rPr>
        <w:t xml:space="preserve"> will be develo</w:t>
      </w:r>
      <w:r w:rsidR="001854B8">
        <w:rPr>
          <w:rFonts w:ascii="Calibri" w:hAnsi="Calibri"/>
          <w:color w:val="262626" w:themeColor="text1" w:themeTint="D9"/>
          <w:sz w:val="28"/>
          <w:szCs w:val="28"/>
        </w:rPr>
        <w:t xml:space="preserve">ped from scratch  in </w:t>
      </w:r>
      <w:r w:rsidR="00235211">
        <w:rPr>
          <w:rFonts w:ascii="Calibri" w:hAnsi="Calibri"/>
          <w:color w:val="262626" w:themeColor="text1" w:themeTint="D9"/>
          <w:sz w:val="28"/>
          <w:szCs w:val="28"/>
        </w:rPr>
        <w:t>Ruby On Rails</w:t>
      </w:r>
      <w:r w:rsidR="00FF0C70">
        <w:rPr>
          <w:rFonts w:ascii="Calibri" w:hAnsi="Calibri"/>
          <w:color w:val="262626" w:themeColor="text1" w:themeTint="D9"/>
          <w:sz w:val="28"/>
          <w:szCs w:val="28"/>
        </w:rPr>
        <w:t xml:space="preserve">. The web application will have </w:t>
      </w:r>
      <w:r w:rsidR="00FF0C70" w:rsidRPr="00D0107A">
        <w:rPr>
          <w:rFonts w:ascii="Calibri" w:hAnsi="Calibri"/>
          <w:b/>
          <w:color w:val="262626" w:themeColor="text1" w:themeTint="D9"/>
          <w:sz w:val="28"/>
          <w:szCs w:val="28"/>
        </w:rPr>
        <w:t>bootstrap layout</w:t>
      </w:r>
      <w:r w:rsidR="00FF0C70">
        <w:rPr>
          <w:rFonts w:ascii="Calibri" w:hAnsi="Calibri"/>
          <w:color w:val="262626" w:themeColor="text1" w:themeTint="D9"/>
          <w:sz w:val="28"/>
          <w:szCs w:val="28"/>
        </w:rPr>
        <w:t xml:space="preserve"> with same colour combination to make the website default </w:t>
      </w:r>
      <w:r w:rsidR="00FF0C70" w:rsidRPr="00D0107A">
        <w:rPr>
          <w:rFonts w:ascii="Calibri" w:hAnsi="Calibri"/>
          <w:b/>
          <w:color w:val="262626" w:themeColor="text1" w:themeTint="D9"/>
          <w:sz w:val="28"/>
          <w:szCs w:val="28"/>
        </w:rPr>
        <w:t>responsive</w:t>
      </w:r>
      <w:r w:rsidR="00FF0C70">
        <w:rPr>
          <w:rFonts w:ascii="Calibri" w:hAnsi="Calibri"/>
          <w:color w:val="262626" w:themeColor="text1" w:themeTint="D9"/>
          <w:sz w:val="28"/>
          <w:szCs w:val="28"/>
        </w:rPr>
        <w:t>.</w:t>
      </w:r>
    </w:p>
    <w:p w:rsidR="009D7D40" w:rsidRPr="00896886" w:rsidRDefault="009D7D40" w:rsidP="00903C1D">
      <w:pPr>
        <w:rPr>
          <w:rFonts w:ascii="Calibri" w:hAnsi="Calibri"/>
          <w:color w:val="262626" w:themeColor="text1" w:themeTint="D9"/>
          <w:sz w:val="28"/>
          <w:szCs w:val="28"/>
        </w:rPr>
      </w:pPr>
    </w:p>
    <w:p w:rsidR="00210247" w:rsidRPr="00031FE9" w:rsidRDefault="005356FD" w:rsidP="00903C1D">
      <w:pPr>
        <w:rPr>
          <w:rFonts w:ascii="Calibri" w:hAnsi="Calibri"/>
          <w:color w:val="404040" w:themeColor="text1" w:themeTint="BF"/>
          <w:sz w:val="28"/>
          <w:szCs w:val="28"/>
        </w:rPr>
        <w:sectPr w:rsidR="00210247" w:rsidRPr="00031FE9" w:rsidSect="00653424">
          <w:headerReference w:type="default" r:id="rId10"/>
          <w:pgSz w:w="11906" w:h="16838"/>
          <w:pgMar w:top="1992" w:right="1440" w:bottom="1992" w:left="1440" w:header="1584" w:footer="1714" w:gutter="0"/>
          <w:pgBorders>
            <w:top w:val="single" w:sz="4" w:space="11" w:color="808080" w:shadow="1"/>
            <w:left w:val="single" w:sz="4" w:space="31" w:color="808080" w:shadow="1"/>
            <w:bottom w:val="single" w:sz="4" w:space="11" w:color="808080" w:shadow="1"/>
            <w:right w:val="single" w:sz="4" w:space="31" w:color="808080" w:shadow="1"/>
          </w:pgBorders>
          <w:cols w:space="720"/>
          <w:docGrid w:linePitch="360"/>
        </w:sectPr>
      </w:pPr>
      <w:r>
        <w:rPr>
          <w:rFonts w:ascii="Calibri" w:hAnsi="Calibri"/>
          <w:color w:val="262626" w:themeColor="text1" w:themeTint="D9"/>
          <w:sz w:val="28"/>
          <w:szCs w:val="28"/>
        </w:rPr>
        <w:t>T</w:t>
      </w:r>
      <w:r w:rsidR="00903C1D" w:rsidRPr="00896886">
        <w:rPr>
          <w:rFonts w:ascii="Calibri" w:hAnsi="Calibri"/>
          <w:color w:val="262626" w:themeColor="text1" w:themeTint="D9"/>
          <w:sz w:val="28"/>
          <w:szCs w:val="28"/>
        </w:rPr>
        <w:t xml:space="preserve">he web application will be developed in </w:t>
      </w:r>
      <w:r w:rsidR="008D6B53">
        <w:rPr>
          <w:rFonts w:ascii="Calibri" w:hAnsi="Calibri"/>
          <w:color w:val="262626" w:themeColor="text1" w:themeTint="D9"/>
          <w:sz w:val="28"/>
          <w:szCs w:val="28"/>
        </w:rPr>
        <w:t>RoR</w:t>
      </w:r>
      <w:r w:rsidR="00903C1D" w:rsidRPr="00896886">
        <w:rPr>
          <w:rFonts w:ascii="Calibri" w:hAnsi="Calibri"/>
          <w:color w:val="262626" w:themeColor="text1" w:themeTint="D9"/>
          <w:sz w:val="28"/>
          <w:szCs w:val="28"/>
        </w:rPr>
        <w:t>. The backend/database will use MySQL.</w:t>
      </w:r>
    </w:p>
    <w:p w:rsidR="00210247" w:rsidRPr="00FE499B" w:rsidRDefault="00210247" w:rsidP="00787A5E">
      <w:pPr>
        <w:pageBreakBefore/>
        <w:rPr>
          <w:rFonts w:ascii="Calibri" w:hAnsi="Calibri"/>
          <w:bCs/>
          <w:i/>
          <w:color w:val="000000"/>
        </w:rPr>
      </w:pPr>
    </w:p>
    <w:p w:rsidR="00210247" w:rsidRPr="00FE499B" w:rsidRDefault="00210247">
      <w:pPr>
        <w:jc w:val="center"/>
        <w:rPr>
          <w:rFonts w:ascii="Calibri" w:hAnsi="Calibri"/>
          <w:bCs/>
          <w:i/>
          <w:color w:val="000000"/>
        </w:rPr>
      </w:pPr>
    </w:p>
    <w:p w:rsidR="00787A5E" w:rsidRDefault="00787A5E">
      <w:pPr>
        <w:jc w:val="center"/>
        <w:rPr>
          <w:rFonts w:ascii="Calibri" w:hAnsi="Calibri"/>
          <w:b/>
          <w:bCs/>
          <w:color w:val="7030A0"/>
          <w:u w:val="single"/>
        </w:rPr>
      </w:pPr>
    </w:p>
    <w:p w:rsidR="00210247" w:rsidRPr="00FE499B" w:rsidRDefault="00210247">
      <w:pPr>
        <w:jc w:val="center"/>
        <w:rPr>
          <w:rFonts w:ascii="Calibri" w:hAnsi="Calibri"/>
          <w:b/>
          <w:bCs/>
          <w:color w:val="7030A0"/>
          <w:u w:val="single"/>
        </w:rPr>
      </w:pPr>
      <w:r w:rsidRPr="00FE499B">
        <w:rPr>
          <w:rFonts w:ascii="Calibri" w:hAnsi="Calibri"/>
          <w:b/>
          <w:bCs/>
          <w:color w:val="7030A0"/>
          <w:u w:val="single"/>
        </w:rPr>
        <w:t>TABLE OF CONTENT</w:t>
      </w:r>
    </w:p>
    <w:p w:rsidR="00210247" w:rsidRPr="00FE499B" w:rsidRDefault="00210247">
      <w:pPr>
        <w:jc w:val="center"/>
        <w:rPr>
          <w:rFonts w:ascii="Calibri" w:hAnsi="Calibri"/>
          <w:bCs/>
          <w:color w:val="000000"/>
          <w:u w:val="single"/>
        </w:rPr>
      </w:pPr>
    </w:p>
    <w:p w:rsidR="006C670C" w:rsidRDefault="00EB5C62">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r w:rsidRPr="00FE499B">
        <w:rPr>
          <w:b w:val="0"/>
          <w:i w:val="0"/>
          <w:sz w:val="20"/>
          <w:szCs w:val="20"/>
        </w:rPr>
        <w:fldChar w:fldCharType="begin"/>
      </w:r>
      <w:r w:rsidR="00C2489D" w:rsidRPr="00FE499B">
        <w:rPr>
          <w:b w:val="0"/>
          <w:i w:val="0"/>
          <w:sz w:val="20"/>
          <w:szCs w:val="20"/>
        </w:rPr>
        <w:instrText xml:space="preserve"> TOC \o "1-2" \h \z \u </w:instrText>
      </w:r>
      <w:r w:rsidRPr="00FE499B">
        <w:rPr>
          <w:b w:val="0"/>
          <w:i w:val="0"/>
          <w:sz w:val="20"/>
          <w:szCs w:val="20"/>
        </w:rPr>
        <w:fldChar w:fldCharType="separate"/>
      </w:r>
      <w:hyperlink w:anchor="_Toc466976399" w:history="1">
        <w:r w:rsidR="006C670C" w:rsidRPr="004229D2">
          <w:rPr>
            <w:rStyle w:val="Hyperlink"/>
            <w:noProof/>
          </w:rPr>
          <w:t>1</w:t>
        </w:r>
        <w:r w:rsidR="006C670C">
          <w:rPr>
            <w:rFonts w:asciiTheme="minorHAnsi" w:eastAsiaTheme="minorEastAsia" w:hAnsiTheme="minorHAnsi" w:cstheme="minorBidi"/>
            <w:b w:val="0"/>
            <w:bCs w:val="0"/>
            <w:i w:val="0"/>
            <w:iCs w:val="0"/>
            <w:noProof/>
            <w:sz w:val="22"/>
            <w:szCs w:val="22"/>
            <w:lang w:val="en-US" w:eastAsia="en-US"/>
          </w:rPr>
          <w:tab/>
        </w:r>
        <w:r w:rsidR="006C670C" w:rsidRPr="004229D2">
          <w:rPr>
            <w:rStyle w:val="Hyperlink"/>
            <w:noProof/>
          </w:rPr>
          <w:t>Company Portfolio</w:t>
        </w:r>
        <w:r w:rsidR="006C670C">
          <w:rPr>
            <w:noProof/>
            <w:webHidden/>
          </w:rPr>
          <w:tab/>
        </w:r>
        <w:r w:rsidR="006C670C">
          <w:rPr>
            <w:noProof/>
            <w:webHidden/>
          </w:rPr>
          <w:fldChar w:fldCharType="begin"/>
        </w:r>
        <w:r w:rsidR="006C670C">
          <w:rPr>
            <w:noProof/>
            <w:webHidden/>
          </w:rPr>
          <w:instrText xml:space="preserve"> PAGEREF _Toc466976399 \h </w:instrText>
        </w:r>
        <w:r w:rsidR="006C670C">
          <w:rPr>
            <w:noProof/>
            <w:webHidden/>
          </w:rPr>
        </w:r>
        <w:r w:rsidR="006C670C">
          <w:rPr>
            <w:noProof/>
            <w:webHidden/>
          </w:rPr>
          <w:fldChar w:fldCharType="separate"/>
        </w:r>
        <w:r w:rsidR="006C670C">
          <w:rPr>
            <w:noProof/>
            <w:webHidden/>
          </w:rPr>
          <w:t>4</w:t>
        </w:r>
        <w:r w:rsidR="006C670C">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0" w:history="1">
        <w:r w:rsidRPr="004229D2">
          <w:rPr>
            <w:rStyle w:val="Hyperlink"/>
            <w:noProof/>
          </w:rPr>
          <w:t>2</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rPr>
          <w:t>Proposed Milestone &amp; Strategy;</w:t>
        </w:r>
        <w:r>
          <w:rPr>
            <w:noProof/>
            <w:webHidden/>
          </w:rPr>
          <w:tab/>
        </w:r>
        <w:r>
          <w:rPr>
            <w:noProof/>
            <w:webHidden/>
          </w:rPr>
          <w:fldChar w:fldCharType="begin"/>
        </w:r>
        <w:r>
          <w:rPr>
            <w:noProof/>
            <w:webHidden/>
          </w:rPr>
          <w:instrText xml:space="preserve"> PAGEREF _Toc466976400 \h </w:instrText>
        </w:r>
        <w:r>
          <w:rPr>
            <w:noProof/>
            <w:webHidden/>
          </w:rPr>
        </w:r>
        <w:r>
          <w:rPr>
            <w:noProof/>
            <w:webHidden/>
          </w:rPr>
          <w:fldChar w:fldCharType="separate"/>
        </w:r>
        <w:r>
          <w:rPr>
            <w:noProof/>
            <w:webHidden/>
          </w:rPr>
          <w:t>8</w:t>
        </w:r>
        <w:r>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1" w:history="1">
        <w:r w:rsidRPr="004229D2">
          <w:rPr>
            <w:rStyle w:val="Hyperlink"/>
            <w:noProof/>
          </w:rPr>
          <w:t>3</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rPr>
          <w:t>Deliverables</w:t>
        </w:r>
        <w:r>
          <w:rPr>
            <w:noProof/>
            <w:webHidden/>
          </w:rPr>
          <w:tab/>
        </w:r>
        <w:r>
          <w:rPr>
            <w:noProof/>
            <w:webHidden/>
          </w:rPr>
          <w:fldChar w:fldCharType="begin"/>
        </w:r>
        <w:r>
          <w:rPr>
            <w:noProof/>
            <w:webHidden/>
          </w:rPr>
          <w:instrText xml:space="preserve"> PAGEREF _Toc466976401 \h </w:instrText>
        </w:r>
        <w:r>
          <w:rPr>
            <w:noProof/>
            <w:webHidden/>
          </w:rPr>
        </w:r>
        <w:r>
          <w:rPr>
            <w:noProof/>
            <w:webHidden/>
          </w:rPr>
          <w:fldChar w:fldCharType="separate"/>
        </w:r>
        <w:r>
          <w:rPr>
            <w:noProof/>
            <w:webHidden/>
          </w:rPr>
          <w:t>8</w:t>
        </w:r>
        <w:r>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2" w:history="1">
        <w:r w:rsidRPr="004229D2">
          <w:rPr>
            <w:rStyle w:val="Hyperlink"/>
            <w:noProof/>
          </w:rPr>
          <w:t>4</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rPr>
          <w:t>Support &amp; Maintenance Service (Optional);</w:t>
        </w:r>
        <w:r>
          <w:rPr>
            <w:noProof/>
            <w:webHidden/>
          </w:rPr>
          <w:tab/>
        </w:r>
        <w:r>
          <w:rPr>
            <w:noProof/>
            <w:webHidden/>
          </w:rPr>
          <w:fldChar w:fldCharType="begin"/>
        </w:r>
        <w:r>
          <w:rPr>
            <w:noProof/>
            <w:webHidden/>
          </w:rPr>
          <w:instrText xml:space="preserve"> PAGEREF _Toc466976402 \h </w:instrText>
        </w:r>
        <w:r>
          <w:rPr>
            <w:noProof/>
            <w:webHidden/>
          </w:rPr>
        </w:r>
        <w:r>
          <w:rPr>
            <w:noProof/>
            <w:webHidden/>
          </w:rPr>
          <w:fldChar w:fldCharType="separate"/>
        </w:r>
        <w:r>
          <w:rPr>
            <w:noProof/>
            <w:webHidden/>
          </w:rPr>
          <w:t>9</w:t>
        </w:r>
        <w:r>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3" w:history="1">
        <w:r w:rsidRPr="004229D2">
          <w:rPr>
            <w:rStyle w:val="Hyperlink"/>
            <w:noProof/>
          </w:rPr>
          <w:t>5</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rPr>
          <w:t>Communication &amp; Scrum</w:t>
        </w:r>
        <w:r>
          <w:rPr>
            <w:noProof/>
            <w:webHidden/>
          </w:rPr>
          <w:tab/>
        </w:r>
        <w:r>
          <w:rPr>
            <w:noProof/>
            <w:webHidden/>
          </w:rPr>
          <w:fldChar w:fldCharType="begin"/>
        </w:r>
        <w:r>
          <w:rPr>
            <w:noProof/>
            <w:webHidden/>
          </w:rPr>
          <w:instrText xml:space="preserve"> PAGEREF _Toc466976403 \h </w:instrText>
        </w:r>
        <w:r>
          <w:rPr>
            <w:noProof/>
            <w:webHidden/>
          </w:rPr>
        </w:r>
        <w:r>
          <w:rPr>
            <w:noProof/>
            <w:webHidden/>
          </w:rPr>
          <w:fldChar w:fldCharType="separate"/>
        </w:r>
        <w:r>
          <w:rPr>
            <w:noProof/>
            <w:webHidden/>
          </w:rPr>
          <w:t>10</w:t>
        </w:r>
        <w:r>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4" w:history="1">
        <w:r w:rsidRPr="004229D2">
          <w:rPr>
            <w:rStyle w:val="Hyperlink"/>
            <w:noProof/>
          </w:rPr>
          <w:t>6</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rPr>
          <w:t>Time Estimation for the Web Application Development</w:t>
        </w:r>
        <w:r>
          <w:rPr>
            <w:noProof/>
            <w:webHidden/>
          </w:rPr>
          <w:tab/>
        </w:r>
        <w:r>
          <w:rPr>
            <w:noProof/>
            <w:webHidden/>
          </w:rPr>
          <w:fldChar w:fldCharType="begin"/>
        </w:r>
        <w:r>
          <w:rPr>
            <w:noProof/>
            <w:webHidden/>
          </w:rPr>
          <w:instrText xml:space="preserve"> PAGEREF _Toc466976404 \h </w:instrText>
        </w:r>
        <w:r>
          <w:rPr>
            <w:noProof/>
            <w:webHidden/>
          </w:rPr>
        </w:r>
        <w:r>
          <w:rPr>
            <w:noProof/>
            <w:webHidden/>
          </w:rPr>
          <w:fldChar w:fldCharType="separate"/>
        </w:r>
        <w:r>
          <w:rPr>
            <w:noProof/>
            <w:webHidden/>
          </w:rPr>
          <w:t>10</w:t>
        </w:r>
        <w:r>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5" w:history="1">
        <w:r w:rsidRPr="004229D2">
          <w:rPr>
            <w:rStyle w:val="Hyperlink"/>
            <w:noProof/>
            <w:highlight w:val="yellow"/>
          </w:rPr>
          <w:t>7</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highlight w:val="yellow"/>
          </w:rPr>
          <w:t>Resource Plan &amp;Cost Estimation for Web application Development (Phase#1)</w:t>
        </w:r>
        <w:r>
          <w:rPr>
            <w:noProof/>
            <w:webHidden/>
          </w:rPr>
          <w:tab/>
        </w:r>
        <w:r>
          <w:rPr>
            <w:noProof/>
            <w:webHidden/>
          </w:rPr>
          <w:fldChar w:fldCharType="begin"/>
        </w:r>
        <w:r>
          <w:rPr>
            <w:noProof/>
            <w:webHidden/>
          </w:rPr>
          <w:instrText xml:space="preserve"> PAGEREF _Toc466976405 \h </w:instrText>
        </w:r>
        <w:r>
          <w:rPr>
            <w:noProof/>
            <w:webHidden/>
          </w:rPr>
        </w:r>
        <w:r>
          <w:rPr>
            <w:noProof/>
            <w:webHidden/>
          </w:rPr>
          <w:fldChar w:fldCharType="separate"/>
        </w:r>
        <w:r>
          <w:rPr>
            <w:noProof/>
            <w:webHidden/>
          </w:rPr>
          <w:t>10</w:t>
        </w:r>
        <w:r>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6" w:history="1">
        <w:r w:rsidRPr="004229D2">
          <w:rPr>
            <w:rStyle w:val="Hyperlink"/>
            <w:noProof/>
            <w:highlight w:val="yellow"/>
          </w:rPr>
          <w:t>8</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highlight w:val="yellow"/>
          </w:rPr>
          <w:t>Payment Method and Phases</w:t>
        </w:r>
        <w:r>
          <w:rPr>
            <w:noProof/>
            <w:webHidden/>
          </w:rPr>
          <w:tab/>
        </w:r>
        <w:r>
          <w:rPr>
            <w:noProof/>
            <w:webHidden/>
          </w:rPr>
          <w:fldChar w:fldCharType="begin"/>
        </w:r>
        <w:r>
          <w:rPr>
            <w:noProof/>
            <w:webHidden/>
          </w:rPr>
          <w:instrText xml:space="preserve"> PAGEREF _Toc466976406 \h </w:instrText>
        </w:r>
        <w:r>
          <w:rPr>
            <w:noProof/>
            <w:webHidden/>
          </w:rPr>
        </w:r>
        <w:r>
          <w:rPr>
            <w:noProof/>
            <w:webHidden/>
          </w:rPr>
          <w:fldChar w:fldCharType="separate"/>
        </w:r>
        <w:r>
          <w:rPr>
            <w:noProof/>
            <w:webHidden/>
          </w:rPr>
          <w:t>12</w:t>
        </w:r>
        <w:r>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7" w:history="1">
        <w:r w:rsidRPr="004229D2">
          <w:rPr>
            <w:rStyle w:val="Hyperlink"/>
            <w:noProof/>
          </w:rPr>
          <w:t>9</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rPr>
          <w:t>Change Request Process</w:t>
        </w:r>
        <w:r>
          <w:rPr>
            <w:noProof/>
            <w:webHidden/>
          </w:rPr>
          <w:tab/>
        </w:r>
        <w:r>
          <w:rPr>
            <w:noProof/>
            <w:webHidden/>
          </w:rPr>
          <w:fldChar w:fldCharType="begin"/>
        </w:r>
        <w:r>
          <w:rPr>
            <w:noProof/>
            <w:webHidden/>
          </w:rPr>
          <w:instrText xml:space="preserve"> PAGEREF _Toc466976407 \h </w:instrText>
        </w:r>
        <w:r>
          <w:rPr>
            <w:noProof/>
            <w:webHidden/>
          </w:rPr>
        </w:r>
        <w:r>
          <w:rPr>
            <w:noProof/>
            <w:webHidden/>
          </w:rPr>
          <w:fldChar w:fldCharType="separate"/>
        </w:r>
        <w:r>
          <w:rPr>
            <w:noProof/>
            <w:webHidden/>
          </w:rPr>
          <w:t>12</w:t>
        </w:r>
        <w:r>
          <w:rPr>
            <w:noProof/>
            <w:webHidden/>
          </w:rPr>
          <w:fldChar w:fldCharType="end"/>
        </w:r>
      </w:hyperlink>
    </w:p>
    <w:p w:rsidR="006C670C" w:rsidRDefault="006C670C">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66976408" w:history="1">
        <w:r w:rsidRPr="004229D2">
          <w:rPr>
            <w:rStyle w:val="Hyperlink"/>
            <w:noProof/>
          </w:rPr>
          <w:t>10</w:t>
        </w:r>
        <w:r>
          <w:rPr>
            <w:rFonts w:asciiTheme="minorHAnsi" w:eastAsiaTheme="minorEastAsia" w:hAnsiTheme="minorHAnsi" w:cstheme="minorBidi"/>
            <w:b w:val="0"/>
            <w:bCs w:val="0"/>
            <w:i w:val="0"/>
            <w:iCs w:val="0"/>
            <w:noProof/>
            <w:sz w:val="22"/>
            <w:szCs w:val="22"/>
            <w:lang w:val="en-US" w:eastAsia="en-US"/>
          </w:rPr>
          <w:tab/>
        </w:r>
        <w:r w:rsidRPr="004229D2">
          <w:rPr>
            <w:rStyle w:val="Hyperlink"/>
            <w:noProof/>
          </w:rPr>
          <w:t>Terms &amp; Conditions</w:t>
        </w:r>
        <w:r>
          <w:rPr>
            <w:noProof/>
            <w:webHidden/>
          </w:rPr>
          <w:tab/>
        </w:r>
        <w:r>
          <w:rPr>
            <w:noProof/>
            <w:webHidden/>
          </w:rPr>
          <w:fldChar w:fldCharType="begin"/>
        </w:r>
        <w:r>
          <w:rPr>
            <w:noProof/>
            <w:webHidden/>
          </w:rPr>
          <w:instrText xml:space="preserve"> PAGEREF _Toc466976408 \h </w:instrText>
        </w:r>
        <w:r>
          <w:rPr>
            <w:noProof/>
            <w:webHidden/>
          </w:rPr>
        </w:r>
        <w:r>
          <w:rPr>
            <w:noProof/>
            <w:webHidden/>
          </w:rPr>
          <w:fldChar w:fldCharType="separate"/>
        </w:r>
        <w:r>
          <w:rPr>
            <w:noProof/>
            <w:webHidden/>
          </w:rPr>
          <w:t>12</w:t>
        </w:r>
        <w:r>
          <w:rPr>
            <w:noProof/>
            <w:webHidden/>
          </w:rPr>
          <w:fldChar w:fldCharType="end"/>
        </w:r>
      </w:hyperlink>
    </w:p>
    <w:p w:rsidR="006C670C" w:rsidRDefault="006C670C">
      <w:pPr>
        <w:pStyle w:val="TOC2"/>
        <w:tabs>
          <w:tab w:val="right" w:leader="underscore" w:pos="9015"/>
        </w:tabs>
        <w:rPr>
          <w:rFonts w:asciiTheme="minorHAnsi" w:eastAsiaTheme="minorEastAsia" w:hAnsiTheme="minorHAnsi" w:cstheme="minorBidi"/>
          <w:b w:val="0"/>
          <w:bCs w:val="0"/>
          <w:noProof/>
          <w:lang w:val="en-US" w:eastAsia="en-US"/>
        </w:rPr>
      </w:pPr>
      <w:hyperlink w:anchor="_Toc466976409" w:history="1">
        <w:r w:rsidRPr="004229D2">
          <w:rPr>
            <w:rStyle w:val="Hyperlink"/>
            <w:noProof/>
          </w:rPr>
          <w:t>INTELLECTUAL PROPERTY INFRINGEMENT</w:t>
        </w:r>
        <w:r>
          <w:rPr>
            <w:noProof/>
            <w:webHidden/>
          </w:rPr>
          <w:tab/>
        </w:r>
        <w:r>
          <w:rPr>
            <w:noProof/>
            <w:webHidden/>
          </w:rPr>
          <w:fldChar w:fldCharType="begin"/>
        </w:r>
        <w:r>
          <w:rPr>
            <w:noProof/>
            <w:webHidden/>
          </w:rPr>
          <w:instrText xml:space="preserve"> PAGEREF _Toc466976409 \h </w:instrText>
        </w:r>
        <w:r>
          <w:rPr>
            <w:noProof/>
            <w:webHidden/>
          </w:rPr>
        </w:r>
        <w:r>
          <w:rPr>
            <w:noProof/>
            <w:webHidden/>
          </w:rPr>
          <w:fldChar w:fldCharType="separate"/>
        </w:r>
        <w:r>
          <w:rPr>
            <w:noProof/>
            <w:webHidden/>
          </w:rPr>
          <w:t>13</w:t>
        </w:r>
        <w:r>
          <w:rPr>
            <w:noProof/>
            <w:webHidden/>
          </w:rPr>
          <w:fldChar w:fldCharType="end"/>
        </w:r>
      </w:hyperlink>
    </w:p>
    <w:p w:rsidR="006C670C" w:rsidRDefault="006C670C">
      <w:pPr>
        <w:pStyle w:val="TOC2"/>
        <w:tabs>
          <w:tab w:val="right" w:leader="underscore" w:pos="9015"/>
        </w:tabs>
        <w:rPr>
          <w:rFonts w:asciiTheme="minorHAnsi" w:eastAsiaTheme="minorEastAsia" w:hAnsiTheme="minorHAnsi" w:cstheme="minorBidi"/>
          <w:b w:val="0"/>
          <w:bCs w:val="0"/>
          <w:noProof/>
          <w:lang w:val="en-US" w:eastAsia="en-US"/>
        </w:rPr>
      </w:pPr>
      <w:hyperlink w:anchor="_Toc466976410" w:history="1">
        <w:r w:rsidRPr="004229D2">
          <w:rPr>
            <w:rStyle w:val="Hyperlink"/>
            <w:noProof/>
          </w:rPr>
          <w:t>INDEMNIFICATION CLAUSE</w:t>
        </w:r>
        <w:r>
          <w:rPr>
            <w:noProof/>
            <w:webHidden/>
          </w:rPr>
          <w:tab/>
        </w:r>
        <w:r>
          <w:rPr>
            <w:noProof/>
            <w:webHidden/>
          </w:rPr>
          <w:fldChar w:fldCharType="begin"/>
        </w:r>
        <w:r>
          <w:rPr>
            <w:noProof/>
            <w:webHidden/>
          </w:rPr>
          <w:instrText xml:space="preserve"> PAGEREF _Toc466976410 \h </w:instrText>
        </w:r>
        <w:r>
          <w:rPr>
            <w:noProof/>
            <w:webHidden/>
          </w:rPr>
        </w:r>
        <w:r>
          <w:rPr>
            <w:noProof/>
            <w:webHidden/>
          </w:rPr>
          <w:fldChar w:fldCharType="separate"/>
        </w:r>
        <w:r>
          <w:rPr>
            <w:noProof/>
            <w:webHidden/>
          </w:rPr>
          <w:t>13</w:t>
        </w:r>
        <w:r>
          <w:rPr>
            <w:noProof/>
            <w:webHidden/>
          </w:rPr>
          <w:fldChar w:fldCharType="end"/>
        </w:r>
      </w:hyperlink>
    </w:p>
    <w:p w:rsidR="00C2489D" w:rsidRPr="00FE499B" w:rsidRDefault="00EB5C62" w:rsidP="00C2489D">
      <w:pPr>
        <w:pStyle w:val="TOC1"/>
        <w:tabs>
          <w:tab w:val="right" w:leader="dot" w:pos="10285"/>
        </w:tabs>
        <w:rPr>
          <w:sz w:val="28"/>
          <w:szCs w:val="28"/>
          <w:u w:val="single"/>
        </w:rPr>
        <w:sectPr w:rsidR="00C2489D" w:rsidRPr="00FE499B" w:rsidSect="00C2489D">
          <w:headerReference w:type="even" r:id="rId11"/>
          <w:headerReference w:type="default" r:id="rId12"/>
          <w:footerReference w:type="even" r:id="rId13"/>
          <w:footerReference w:type="default" r:id="rId14"/>
          <w:headerReference w:type="first" r:id="rId15"/>
          <w:footerReference w:type="first" r:id="rId16"/>
          <w:pgSz w:w="11905" w:h="16837"/>
          <w:pgMar w:top="1440" w:right="1440" w:bottom="1440" w:left="1440" w:header="708" w:footer="708" w:gutter="0"/>
          <w:pgBorders>
            <w:top w:val="single" w:sz="4" w:space="11" w:color="5F497A" w:shadow="1"/>
            <w:left w:val="single" w:sz="4" w:space="31" w:color="5F497A" w:shadow="1"/>
            <w:bottom w:val="single" w:sz="4" w:space="11" w:color="5F497A" w:shadow="1"/>
            <w:right w:val="single" w:sz="4" w:space="31" w:color="5F497A" w:shadow="1"/>
          </w:pgBorders>
          <w:cols w:space="720"/>
          <w:docGrid w:linePitch="360"/>
        </w:sectPr>
      </w:pPr>
      <w:r w:rsidRPr="00FE499B">
        <w:rPr>
          <w:b w:val="0"/>
          <w:i w:val="0"/>
          <w:sz w:val="20"/>
          <w:szCs w:val="20"/>
        </w:rPr>
        <w:fldChar w:fldCharType="end"/>
      </w:r>
    </w:p>
    <w:p w:rsidR="005366C9" w:rsidRPr="00001422" w:rsidRDefault="005366C9">
      <w:pPr>
        <w:autoSpaceDE w:val="0"/>
        <w:rPr>
          <w:rFonts w:ascii="Calibri" w:hAnsi="Calibri"/>
          <w:b/>
          <w:bCs/>
          <w:color w:val="595959"/>
          <w:sz w:val="10"/>
          <w:szCs w:val="22"/>
        </w:rPr>
      </w:pPr>
    </w:p>
    <w:p w:rsidR="00001422" w:rsidRPr="00FE499B" w:rsidRDefault="00001422" w:rsidP="004220A3">
      <w:pPr>
        <w:autoSpaceDE w:val="0"/>
        <w:rPr>
          <w:rFonts w:ascii="Calibri" w:hAnsi="Calibri"/>
          <w:color w:val="595959"/>
          <w:szCs w:val="20"/>
        </w:rPr>
      </w:pPr>
    </w:p>
    <w:p w:rsidR="004220A3" w:rsidRPr="00FE499B" w:rsidRDefault="004220A3" w:rsidP="004220A3">
      <w:pPr>
        <w:autoSpaceDE w:val="0"/>
        <w:rPr>
          <w:rFonts w:ascii="Calibri" w:hAnsi="Calibri"/>
          <w:color w:val="595959"/>
          <w:szCs w:val="20"/>
        </w:rPr>
      </w:pPr>
    </w:p>
    <w:p w:rsidR="00210247" w:rsidRPr="00FE499B" w:rsidRDefault="00210247">
      <w:pPr>
        <w:pStyle w:val="Heading1"/>
        <w:rPr>
          <w:rFonts w:ascii="Calibri" w:hAnsi="Calibri" w:cs="Calibri"/>
          <w:color w:val="7030A0"/>
          <w:sz w:val="28"/>
          <w:szCs w:val="28"/>
        </w:rPr>
      </w:pPr>
      <w:bookmarkStart w:id="1" w:name="__RefHeading__27_1654408241"/>
      <w:bookmarkStart w:id="2" w:name="_Toc338442067"/>
      <w:bookmarkStart w:id="3" w:name="_Toc466976399"/>
      <w:bookmarkEnd w:id="1"/>
      <w:r w:rsidRPr="00FE499B">
        <w:rPr>
          <w:rFonts w:ascii="Calibri" w:hAnsi="Calibri" w:cs="Calibri"/>
          <w:color w:val="7030A0"/>
          <w:sz w:val="28"/>
          <w:szCs w:val="28"/>
        </w:rPr>
        <w:t>Portfolio</w:t>
      </w:r>
      <w:bookmarkEnd w:id="2"/>
      <w:bookmarkEnd w:id="3"/>
    </w:p>
    <w:p w:rsidR="001575EB" w:rsidRPr="00FE499B" w:rsidRDefault="001575EB" w:rsidP="001575EB"/>
    <w:p w:rsidR="001575EB" w:rsidRPr="00FE499B" w:rsidRDefault="001575EB" w:rsidP="001575EB">
      <w:pPr>
        <w:rPr>
          <w:rFonts w:ascii="Calibri" w:hAnsi="Calibri"/>
        </w:rPr>
      </w:pPr>
      <w:r w:rsidRPr="00FE499B">
        <w:rPr>
          <w:rFonts w:ascii="Calibri" w:hAnsi="Calibri"/>
          <w:b/>
          <w:bCs/>
          <w:color w:val="595959"/>
          <w:sz w:val="28"/>
        </w:rPr>
        <w:t xml:space="preserve">Some of </w:t>
      </w:r>
      <w:r w:rsidR="00F86B0E">
        <w:rPr>
          <w:rFonts w:ascii="Calibri" w:hAnsi="Calibri"/>
          <w:b/>
          <w:bCs/>
          <w:color w:val="595959"/>
          <w:sz w:val="28"/>
        </w:rPr>
        <w:t xml:space="preserve">my </w:t>
      </w:r>
      <w:r w:rsidRPr="00FE499B">
        <w:rPr>
          <w:rFonts w:ascii="Calibri" w:hAnsi="Calibri"/>
          <w:b/>
          <w:bCs/>
          <w:color w:val="595959"/>
          <w:sz w:val="28"/>
        </w:rPr>
        <w:t xml:space="preserve">Recently Developed </w:t>
      </w:r>
      <w:r w:rsidR="00BE2BC1">
        <w:rPr>
          <w:rFonts w:ascii="Calibri" w:hAnsi="Calibri"/>
          <w:b/>
          <w:bCs/>
          <w:color w:val="595959"/>
          <w:sz w:val="28"/>
        </w:rPr>
        <w:t xml:space="preserve">Web </w:t>
      </w:r>
      <w:r w:rsidRPr="00FE499B">
        <w:rPr>
          <w:rFonts w:ascii="Calibri" w:hAnsi="Calibri"/>
          <w:b/>
          <w:bCs/>
          <w:color w:val="595959"/>
          <w:sz w:val="28"/>
        </w:rPr>
        <w:t>Applications</w:t>
      </w:r>
    </w:p>
    <w:p w:rsidR="001575EB" w:rsidRPr="00FE499B" w:rsidRDefault="001575EB" w:rsidP="001575EB">
      <w:pPr>
        <w:rPr>
          <w:rFonts w:ascii="Verdana" w:hAnsi="Verdana"/>
          <w:u w:val="single"/>
        </w:rPr>
      </w:pPr>
    </w:p>
    <w:p w:rsidR="001575EB" w:rsidRPr="00FE499B" w:rsidRDefault="001575EB" w:rsidP="001575EB">
      <w:pPr>
        <w:rPr>
          <w:rFonts w:ascii="Calibri" w:hAnsi="Calibri"/>
          <w:noProof/>
          <w:color w:val="595959"/>
          <w:u w:val="single"/>
          <w:lang w:val="en-US" w:eastAsia="en-US"/>
        </w:rPr>
      </w:pPr>
      <w:r w:rsidRPr="00751DE2">
        <w:rPr>
          <w:rFonts w:ascii="Calibri" w:hAnsi="Calibri"/>
          <w:noProof/>
          <w:color w:val="595959"/>
          <w:lang w:val="en-US" w:eastAsia="en-US"/>
        </w:rPr>
        <w:drawing>
          <wp:inline distT="0" distB="0" distL="0" distR="0">
            <wp:extent cx="5734050" cy="3162300"/>
            <wp:effectExtent l="133350" t="114300" r="133350" b="15240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734050" cy="316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75EB" w:rsidRPr="00FE499B" w:rsidRDefault="001575EB" w:rsidP="001575EB">
      <w:pPr>
        <w:rPr>
          <w:rFonts w:ascii="Calibri" w:hAnsi="Calibri"/>
          <w:noProof/>
          <w:color w:val="595959"/>
          <w:u w:val="single"/>
          <w:lang w:val="en-US" w:eastAsia="en-US"/>
        </w:rPr>
      </w:pPr>
    </w:p>
    <w:p w:rsidR="001575EB" w:rsidRPr="00FE499B" w:rsidRDefault="005E22D8" w:rsidP="001575EB">
      <w:pPr>
        <w:rPr>
          <w:rFonts w:ascii="Calibri" w:hAnsi="Calibri"/>
          <w:noProof/>
          <w:color w:val="595959"/>
          <w:u w:val="single"/>
          <w:lang w:val="en-US" w:eastAsia="en-US"/>
        </w:rPr>
      </w:pPr>
      <w:r>
        <w:rPr>
          <w:rFonts w:ascii="Calibri" w:hAnsi="Calibri"/>
          <w:noProof/>
          <w:color w:val="595959"/>
          <w:u w:val="single"/>
          <w:lang w:val="en-US" w:eastAsia="en-US"/>
        </w:rPr>
        <w:drawing>
          <wp:inline distT="0" distB="0" distL="0" distR="0">
            <wp:extent cx="2533650" cy="3429000"/>
            <wp:effectExtent l="19050" t="0" r="0" b="0"/>
            <wp:docPr id="12" name="Picture 10" descr="450_450venufind-11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_450venufind-110516.png"/>
                    <pic:cNvPicPr/>
                  </pic:nvPicPr>
                  <pic:blipFill>
                    <a:blip r:embed="rId18"/>
                    <a:stretch>
                      <a:fillRect/>
                    </a:stretch>
                  </pic:blipFill>
                  <pic:spPr>
                    <a:xfrm>
                      <a:off x="0" y="0"/>
                      <a:ext cx="2533650" cy="3429000"/>
                    </a:xfrm>
                    <a:prstGeom prst="rect">
                      <a:avLst/>
                    </a:prstGeom>
                  </pic:spPr>
                </pic:pic>
              </a:graphicData>
            </a:graphic>
          </wp:inline>
        </w:drawing>
      </w:r>
      <w:r>
        <w:rPr>
          <w:rFonts w:ascii="Calibri" w:hAnsi="Calibri"/>
          <w:noProof/>
          <w:color w:val="595959"/>
          <w:u w:val="single"/>
          <w:lang w:val="en-US" w:eastAsia="en-US"/>
        </w:rPr>
        <w:drawing>
          <wp:anchor distT="0" distB="0" distL="114935" distR="114935" simplePos="0" relativeHeight="251660800" behindDoc="0" locked="0" layoutInCell="1" allowOverlap="1">
            <wp:simplePos x="0" y="0"/>
            <wp:positionH relativeFrom="column">
              <wp:posOffset>-171450</wp:posOffset>
            </wp:positionH>
            <wp:positionV relativeFrom="paragraph">
              <wp:posOffset>181610</wp:posOffset>
            </wp:positionV>
            <wp:extent cx="2962275" cy="3352800"/>
            <wp:effectExtent l="171450" t="133350" r="371475" b="304800"/>
            <wp:wrapSquare wrapText="bothSides"/>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2962275" cy="3352800"/>
                    </a:xfrm>
                    <a:prstGeom prst="rect">
                      <a:avLst/>
                    </a:prstGeom>
                    <a:ln>
                      <a:noFill/>
                    </a:ln>
                    <a:effectLst>
                      <a:outerShdw blurRad="292100" dist="139700" dir="2700000" algn="tl" rotWithShape="0">
                        <a:srgbClr val="333333">
                          <a:alpha val="65000"/>
                        </a:srgbClr>
                      </a:outerShdw>
                    </a:effectLst>
                  </pic:spPr>
                </pic:pic>
              </a:graphicData>
            </a:graphic>
          </wp:anchor>
        </w:drawing>
      </w:r>
    </w:p>
    <w:p w:rsidR="001575EB" w:rsidRPr="00FE499B" w:rsidRDefault="001575EB" w:rsidP="001575EB">
      <w:pPr>
        <w:rPr>
          <w:rFonts w:ascii="Calibri" w:hAnsi="Calibri"/>
          <w:color w:val="595959"/>
          <w:u w:val="single"/>
        </w:rPr>
      </w:pPr>
    </w:p>
    <w:p w:rsidR="001575EB" w:rsidRPr="00FE499B" w:rsidRDefault="001575EB" w:rsidP="001575EB">
      <w:pPr>
        <w:rPr>
          <w:rFonts w:ascii="Calibri" w:hAnsi="Calibri"/>
          <w:color w:val="595959"/>
          <w:u w:val="single"/>
        </w:rPr>
      </w:pPr>
    </w:p>
    <w:p w:rsidR="001575EB" w:rsidRPr="00FE499B" w:rsidRDefault="001575EB" w:rsidP="001575EB">
      <w:pPr>
        <w:rPr>
          <w:rFonts w:ascii="Calibri" w:hAnsi="Calibri"/>
          <w:color w:val="595959"/>
          <w:u w:val="single"/>
        </w:rPr>
      </w:pPr>
    </w:p>
    <w:p w:rsidR="001575EB" w:rsidRPr="00FE499B" w:rsidRDefault="001575EB" w:rsidP="001575EB">
      <w:pPr>
        <w:rPr>
          <w:rFonts w:ascii="Calibri" w:hAnsi="Calibri"/>
          <w:color w:val="595959"/>
          <w:u w:val="single"/>
        </w:rPr>
      </w:pPr>
    </w:p>
    <w:p w:rsidR="001575EB" w:rsidRPr="00FE499B" w:rsidRDefault="005706AC" w:rsidP="001575EB">
      <w:pPr>
        <w:rPr>
          <w:rFonts w:ascii="Calibri" w:hAnsi="Calibri"/>
          <w:color w:val="595959"/>
          <w:u w:val="single"/>
        </w:rPr>
      </w:pPr>
      <w:r>
        <w:rPr>
          <w:rFonts w:ascii="Calibri" w:hAnsi="Calibri"/>
          <w:noProof/>
          <w:color w:val="595959"/>
          <w:u w:val="single"/>
          <w:lang w:val="en-US" w:eastAsia="en-US"/>
        </w:rPr>
        <w:drawing>
          <wp:inline distT="0" distB="0" distL="0" distR="0">
            <wp:extent cx="5772150" cy="3667125"/>
            <wp:effectExtent l="19050" t="0" r="0" b="0"/>
            <wp:docPr id="9" name="Picture 8" descr="insiders Hel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rs Helth.jpg"/>
                    <pic:cNvPicPr/>
                  </pic:nvPicPr>
                  <pic:blipFill>
                    <a:blip r:embed="rId20"/>
                    <a:stretch>
                      <a:fillRect/>
                    </a:stretch>
                  </pic:blipFill>
                  <pic:spPr>
                    <a:xfrm>
                      <a:off x="0" y="0"/>
                      <a:ext cx="5772150" cy="3667125"/>
                    </a:xfrm>
                    <a:prstGeom prst="rect">
                      <a:avLst/>
                    </a:prstGeom>
                  </pic:spPr>
                </pic:pic>
              </a:graphicData>
            </a:graphic>
          </wp:inline>
        </w:drawing>
      </w:r>
    </w:p>
    <w:p w:rsidR="001575EB" w:rsidRPr="00FE499B" w:rsidRDefault="001575EB" w:rsidP="001575EB">
      <w:pPr>
        <w:rPr>
          <w:rFonts w:ascii="Calibri" w:hAnsi="Calibri"/>
          <w:color w:val="595959"/>
          <w:u w:val="single"/>
        </w:rPr>
      </w:pPr>
    </w:p>
    <w:p w:rsidR="001575EB" w:rsidRPr="00FE499B" w:rsidRDefault="001575EB" w:rsidP="001575EB">
      <w:pPr>
        <w:rPr>
          <w:rFonts w:ascii="Calibri" w:hAnsi="Calibri"/>
          <w:color w:val="595959"/>
          <w:u w:val="single"/>
        </w:rPr>
      </w:pPr>
    </w:p>
    <w:p w:rsidR="001575EB" w:rsidRPr="00FE499B" w:rsidRDefault="00634E7E" w:rsidP="001575EB">
      <w:pPr>
        <w:rPr>
          <w:rFonts w:ascii="Calibri" w:hAnsi="Calibri"/>
          <w:noProof/>
          <w:color w:val="595959"/>
          <w:u w:val="single"/>
          <w:lang w:val="en-US" w:eastAsia="en-US"/>
        </w:rPr>
      </w:pPr>
      <w:r>
        <w:rPr>
          <w:rFonts w:ascii="Calibri" w:hAnsi="Calibri"/>
          <w:noProof/>
          <w:color w:val="595959"/>
          <w:u w:val="single"/>
          <w:lang w:val="en-US" w:eastAsia="en-US"/>
        </w:rPr>
        <w:lastRenderedPageBreak/>
        <w:drawing>
          <wp:inline distT="0" distB="0" distL="0" distR="0">
            <wp:extent cx="5829300" cy="4286250"/>
            <wp:effectExtent l="19050" t="0" r="0" b="0"/>
            <wp:docPr id="7" name="Picture 6" descr="U450_450_tradecome-110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50_450_tradecome-110516.jpg"/>
                    <pic:cNvPicPr/>
                  </pic:nvPicPr>
                  <pic:blipFill>
                    <a:blip r:embed="rId21"/>
                    <a:stretch>
                      <a:fillRect/>
                    </a:stretch>
                  </pic:blipFill>
                  <pic:spPr>
                    <a:xfrm>
                      <a:off x="0" y="0"/>
                      <a:ext cx="5829300" cy="4286250"/>
                    </a:xfrm>
                    <a:prstGeom prst="rect">
                      <a:avLst/>
                    </a:prstGeom>
                  </pic:spPr>
                </pic:pic>
              </a:graphicData>
            </a:graphic>
          </wp:inline>
        </w:drawing>
      </w: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r w:rsidRPr="00250264">
        <w:rPr>
          <w:rFonts w:ascii="Calibri" w:hAnsi="Calibri"/>
          <w:noProof/>
          <w:color w:val="595959"/>
          <w:lang w:val="en-US" w:eastAsia="en-US"/>
        </w:rPr>
        <w:lastRenderedPageBreak/>
        <w:drawing>
          <wp:inline distT="0" distB="0" distL="0" distR="0">
            <wp:extent cx="5526906" cy="4444588"/>
            <wp:effectExtent l="133350" t="95250" r="130944" b="89312"/>
            <wp:docPr id="10" name="Picture 22" descr="C:\Users\Sony\Desktop\colldr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Sony\Desktop\colldrv.jpg"/>
                    <pic:cNvPicPr>
                      <a:picLocks noChangeAspect="1" noChangeArrowheads="1"/>
                    </pic:cNvPicPr>
                  </pic:nvPicPr>
                  <pic:blipFill>
                    <a:blip r:embed="rId22">
                      <a:extLst/>
                    </a:blip>
                    <a:srcRect/>
                    <a:stretch>
                      <a:fillRect/>
                    </a:stretch>
                  </pic:blipFill>
                  <pic:spPr bwMode="auto">
                    <a:xfrm>
                      <a:off x="0" y="0"/>
                      <a:ext cx="5526906" cy="4444588"/>
                    </a:xfrm>
                    <a:prstGeom prst="rect">
                      <a:avLst/>
                    </a:prstGeom>
                    <a:no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r w:rsidRPr="00E9324B">
        <w:rPr>
          <w:rFonts w:ascii="Calibri" w:hAnsi="Calibri"/>
          <w:noProof/>
          <w:color w:val="595959"/>
          <w:lang w:val="en-US" w:eastAsia="en-US"/>
        </w:rPr>
        <w:drawing>
          <wp:inline distT="0" distB="0" distL="0" distR="0">
            <wp:extent cx="5284470" cy="3306981"/>
            <wp:effectExtent l="152400" t="95250" r="125730" b="83919"/>
            <wp:docPr id="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84470" cy="3306981"/>
                    </a:xfrm>
                    <a:prstGeom prst="rect">
                      <a:avLst/>
                    </a:prstGeom>
                    <a:no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1575EB" w:rsidRPr="00FE499B" w:rsidRDefault="001575EB" w:rsidP="001575EB">
      <w:pPr>
        <w:rPr>
          <w:rFonts w:ascii="Calibri" w:hAnsi="Calibri"/>
          <w:noProof/>
          <w:color w:val="595959"/>
          <w:u w:val="single"/>
          <w:lang w:val="en-US" w:eastAsia="en-US"/>
        </w:rPr>
      </w:pPr>
    </w:p>
    <w:p w:rsidR="00EB49BF" w:rsidRPr="00FE499B" w:rsidRDefault="00EB49BF">
      <w:pPr>
        <w:rPr>
          <w:rFonts w:ascii="Calibri" w:hAnsi="Calibri"/>
          <w:color w:val="595959"/>
          <w:u w:val="single"/>
        </w:rPr>
      </w:pPr>
    </w:p>
    <w:p w:rsidR="006B1528" w:rsidRPr="006B1528" w:rsidRDefault="00CE1F3D" w:rsidP="006B1528">
      <w:pPr>
        <w:pStyle w:val="Heading1"/>
        <w:autoSpaceDE w:val="0"/>
        <w:rPr>
          <w:rFonts w:ascii="Calibri" w:hAnsi="Calibri" w:cs="Calibri"/>
          <w:color w:val="7030A0"/>
          <w:sz w:val="28"/>
          <w:szCs w:val="28"/>
        </w:rPr>
      </w:pPr>
      <w:bookmarkStart w:id="4" w:name="__RefHeading__29_1654408241"/>
      <w:bookmarkStart w:id="5" w:name="__RefHeading__31_1654408241"/>
      <w:bookmarkStart w:id="6" w:name="_Toc466976400"/>
      <w:bookmarkEnd w:id="4"/>
      <w:bookmarkEnd w:id="5"/>
      <w:r>
        <w:rPr>
          <w:rFonts w:ascii="Calibri" w:hAnsi="Calibri" w:cs="Calibri"/>
          <w:color w:val="7030A0"/>
          <w:sz w:val="28"/>
          <w:szCs w:val="28"/>
        </w:rPr>
        <w:lastRenderedPageBreak/>
        <w:t>Proposed Milestone &amp; Strategy</w:t>
      </w:r>
      <w:r w:rsidR="006B1528">
        <w:rPr>
          <w:rFonts w:ascii="Calibri" w:hAnsi="Calibri" w:cs="Calibri"/>
          <w:color w:val="7030A0"/>
          <w:sz w:val="28"/>
          <w:szCs w:val="28"/>
        </w:rPr>
        <w:t>;</w:t>
      </w:r>
      <w:bookmarkEnd w:id="6"/>
    </w:p>
    <w:p w:rsidR="00B94328" w:rsidRDefault="00B94328" w:rsidP="00B94328"/>
    <w:p w:rsidR="00763AB0" w:rsidRPr="001A731E" w:rsidRDefault="00A67168" w:rsidP="00B94328">
      <w:pPr>
        <w:rPr>
          <w:rFonts w:ascii="Calibri" w:hAnsi="Calibri"/>
          <w:color w:val="595959"/>
          <w:szCs w:val="20"/>
        </w:rPr>
      </w:pPr>
      <w:r>
        <w:rPr>
          <w:rFonts w:ascii="Calibri" w:hAnsi="Calibri"/>
          <w:color w:val="595959"/>
          <w:szCs w:val="20"/>
        </w:rPr>
        <w:t>T</w:t>
      </w:r>
      <w:r w:rsidR="00663D4D">
        <w:rPr>
          <w:rFonts w:ascii="Calibri" w:hAnsi="Calibri"/>
          <w:color w:val="595959"/>
          <w:szCs w:val="20"/>
        </w:rPr>
        <w:t xml:space="preserve">his proposal clearly focuses on </w:t>
      </w:r>
      <w:r>
        <w:rPr>
          <w:rFonts w:ascii="Calibri" w:hAnsi="Calibri"/>
          <w:color w:val="595959"/>
          <w:szCs w:val="20"/>
        </w:rPr>
        <w:t>developing the MVP in RubyOnRails</w:t>
      </w:r>
      <w:r w:rsidR="005B5F16">
        <w:rPr>
          <w:rFonts w:ascii="Calibri" w:hAnsi="Calibri"/>
          <w:color w:val="595959"/>
          <w:szCs w:val="20"/>
        </w:rPr>
        <w:t xml:space="preserve"> from scratch.</w:t>
      </w:r>
    </w:p>
    <w:p w:rsidR="00763AB0" w:rsidRDefault="00763AB0" w:rsidP="00B94328">
      <w:pPr>
        <w:rPr>
          <w:rFonts w:ascii="Calibri" w:hAnsi="Calibri"/>
          <w:color w:val="595959"/>
          <w:szCs w:val="20"/>
        </w:rPr>
      </w:pPr>
    </w:p>
    <w:p w:rsidR="00AB2E9D" w:rsidRDefault="00B94328" w:rsidP="00B94328">
      <w:pPr>
        <w:rPr>
          <w:rFonts w:ascii="Calibri" w:hAnsi="Calibri"/>
          <w:color w:val="595959"/>
          <w:szCs w:val="20"/>
        </w:rPr>
      </w:pPr>
      <w:r w:rsidRPr="00FE499B">
        <w:rPr>
          <w:rFonts w:ascii="Calibri" w:hAnsi="Calibri"/>
          <w:color w:val="595959"/>
          <w:szCs w:val="20"/>
        </w:rPr>
        <w:t>The specifications outline</w:t>
      </w:r>
      <w:r>
        <w:rPr>
          <w:rFonts w:ascii="Calibri" w:hAnsi="Calibri"/>
          <w:color w:val="595959"/>
          <w:szCs w:val="20"/>
        </w:rPr>
        <w:t>d below encompass</w:t>
      </w:r>
      <w:r w:rsidRPr="00FE499B">
        <w:rPr>
          <w:rFonts w:ascii="Calibri" w:hAnsi="Calibri"/>
          <w:color w:val="595959"/>
          <w:szCs w:val="20"/>
        </w:rPr>
        <w:t xml:space="preserve"> the </w:t>
      </w:r>
      <w:r>
        <w:rPr>
          <w:rFonts w:ascii="Calibri" w:hAnsi="Calibri"/>
          <w:color w:val="595959"/>
          <w:szCs w:val="20"/>
        </w:rPr>
        <w:t>S</w:t>
      </w:r>
      <w:r w:rsidRPr="00FE499B">
        <w:rPr>
          <w:rFonts w:ascii="Calibri" w:hAnsi="Calibri"/>
          <w:color w:val="595959"/>
          <w:szCs w:val="20"/>
        </w:rPr>
        <w:t xml:space="preserve">cope of </w:t>
      </w:r>
      <w:r>
        <w:rPr>
          <w:rFonts w:ascii="Calibri" w:hAnsi="Calibri"/>
          <w:color w:val="595959"/>
          <w:szCs w:val="20"/>
        </w:rPr>
        <w:t>W</w:t>
      </w:r>
      <w:r w:rsidRPr="00FE499B">
        <w:rPr>
          <w:rFonts w:ascii="Calibri" w:hAnsi="Calibri"/>
          <w:color w:val="595959"/>
          <w:szCs w:val="20"/>
        </w:rPr>
        <w:t>ork</w:t>
      </w:r>
      <w:r>
        <w:rPr>
          <w:rFonts w:ascii="Calibri" w:hAnsi="Calibri"/>
          <w:color w:val="595959"/>
          <w:szCs w:val="20"/>
        </w:rPr>
        <w:t xml:space="preserve"> (SOW) required to </w:t>
      </w:r>
      <w:r w:rsidR="008B290E">
        <w:rPr>
          <w:rFonts w:ascii="Calibri" w:hAnsi="Calibri"/>
          <w:color w:val="595959"/>
          <w:szCs w:val="20"/>
        </w:rPr>
        <w:t>develop</w:t>
      </w:r>
      <w:r w:rsidR="009A6CE3">
        <w:rPr>
          <w:rFonts w:ascii="Calibri" w:hAnsi="Calibri"/>
          <w:color w:val="595959"/>
          <w:szCs w:val="20"/>
        </w:rPr>
        <w:t xml:space="preserve"> </w:t>
      </w:r>
      <w:r w:rsidR="00A17F6C">
        <w:rPr>
          <w:rFonts w:ascii="Calibri" w:hAnsi="Calibri"/>
          <w:color w:val="595959"/>
          <w:szCs w:val="20"/>
        </w:rPr>
        <w:t xml:space="preserve">the </w:t>
      </w:r>
      <w:r w:rsidR="006A2062">
        <w:rPr>
          <w:rFonts w:ascii="Calibri" w:hAnsi="Calibri"/>
          <w:color w:val="595959"/>
          <w:szCs w:val="20"/>
        </w:rPr>
        <w:t>web application</w:t>
      </w:r>
      <w:r w:rsidR="009A6CE3">
        <w:rPr>
          <w:rFonts w:ascii="Calibri" w:hAnsi="Calibri"/>
          <w:color w:val="595959"/>
          <w:szCs w:val="20"/>
        </w:rPr>
        <w:t xml:space="preserve"> from scratch in </w:t>
      </w:r>
      <w:r w:rsidR="008B290E">
        <w:rPr>
          <w:rFonts w:ascii="Calibri" w:hAnsi="Calibri"/>
          <w:color w:val="595959"/>
          <w:szCs w:val="20"/>
        </w:rPr>
        <w:t>RoR</w:t>
      </w:r>
      <w:r w:rsidRPr="00D00391">
        <w:rPr>
          <w:rFonts w:ascii="Calibri" w:hAnsi="Calibri"/>
          <w:color w:val="595959"/>
          <w:szCs w:val="20"/>
        </w:rPr>
        <w:t>.</w:t>
      </w:r>
      <w:r>
        <w:rPr>
          <w:rFonts w:ascii="Calibri" w:hAnsi="Calibri"/>
          <w:color w:val="595959"/>
          <w:szCs w:val="20"/>
        </w:rPr>
        <w:t xml:space="preserve"> The app will be built with </w:t>
      </w:r>
      <w:r w:rsidR="00E56E40">
        <w:rPr>
          <w:rFonts w:ascii="Calibri" w:hAnsi="Calibri"/>
          <w:b/>
          <w:i/>
          <w:color w:val="595959"/>
          <w:szCs w:val="20"/>
        </w:rPr>
        <w:t>RoR v4.X</w:t>
      </w:r>
      <w:r>
        <w:rPr>
          <w:rFonts w:ascii="Calibri" w:hAnsi="Calibri"/>
          <w:color w:val="595959"/>
          <w:szCs w:val="20"/>
        </w:rPr>
        <w:t xml:space="preserve"> as </w:t>
      </w:r>
      <w:r w:rsidR="00B575C1">
        <w:rPr>
          <w:rFonts w:ascii="Calibri" w:hAnsi="Calibri"/>
          <w:color w:val="595959"/>
          <w:szCs w:val="20"/>
        </w:rPr>
        <w:t xml:space="preserve">Frontend </w:t>
      </w:r>
      <w:r>
        <w:rPr>
          <w:rFonts w:ascii="Calibri" w:hAnsi="Calibri"/>
          <w:color w:val="595959"/>
          <w:szCs w:val="20"/>
        </w:rPr>
        <w:t>language &amp;</w:t>
      </w:r>
      <w:r w:rsidR="00A17F6C">
        <w:rPr>
          <w:rFonts w:ascii="Calibri" w:hAnsi="Calibri"/>
          <w:color w:val="595959"/>
          <w:szCs w:val="20"/>
        </w:rPr>
        <w:t xml:space="preserve"> </w:t>
      </w:r>
      <w:r w:rsidRPr="00566394">
        <w:rPr>
          <w:rFonts w:ascii="Calibri" w:hAnsi="Calibri"/>
          <w:b/>
          <w:i/>
          <w:color w:val="595959"/>
          <w:szCs w:val="20"/>
        </w:rPr>
        <w:t>MySQL</w:t>
      </w:r>
      <w:r>
        <w:rPr>
          <w:rFonts w:ascii="Calibri" w:hAnsi="Calibri"/>
          <w:color w:val="595959"/>
          <w:szCs w:val="20"/>
        </w:rPr>
        <w:t xml:space="preserve"> as backend technology. </w:t>
      </w:r>
      <w:r w:rsidR="00B575C1">
        <w:rPr>
          <w:rFonts w:ascii="Calibri" w:hAnsi="Calibri"/>
          <w:color w:val="595959"/>
          <w:szCs w:val="20"/>
        </w:rPr>
        <w:t>The application will be hosted on Cloud platforms which will be accessible through a browser equipped with internet connection.</w:t>
      </w:r>
    </w:p>
    <w:p w:rsidR="00AE3118" w:rsidRDefault="00AE3118" w:rsidP="00B94328">
      <w:pPr>
        <w:rPr>
          <w:rFonts w:ascii="Calibri" w:hAnsi="Calibri"/>
          <w:color w:val="595959"/>
          <w:szCs w:val="20"/>
        </w:rPr>
      </w:pPr>
    </w:p>
    <w:p w:rsidR="00B5293A" w:rsidRDefault="00AE3118" w:rsidP="00B5293A">
      <w:pPr>
        <w:rPr>
          <w:rFonts w:ascii="Calibri" w:hAnsi="Calibri"/>
          <w:color w:val="595959"/>
          <w:szCs w:val="20"/>
        </w:rPr>
      </w:pPr>
      <w:r>
        <w:rPr>
          <w:rFonts w:ascii="Calibri" w:hAnsi="Calibri"/>
          <w:color w:val="595959"/>
          <w:szCs w:val="20"/>
        </w:rPr>
        <w:t xml:space="preserve">The web application will be developed in </w:t>
      </w:r>
      <w:r w:rsidR="009B4544" w:rsidRPr="009B4544">
        <w:rPr>
          <w:rFonts w:ascii="Calibri" w:hAnsi="Calibri"/>
          <w:b/>
          <w:color w:val="595959"/>
          <w:szCs w:val="20"/>
        </w:rPr>
        <w:t>RoR</w:t>
      </w:r>
      <w:r w:rsidR="008B1039">
        <w:rPr>
          <w:rFonts w:ascii="Calibri" w:hAnsi="Calibri"/>
          <w:color w:val="595959"/>
          <w:szCs w:val="20"/>
        </w:rPr>
        <w:t xml:space="preserve"> </w:t>
      </w:r>
      <w:r w:rsidR="00EB0F6D">
        <w:rPr>
          <w:rFonts w:ascii="Calibri" w:hAnsi="Calibri"/>
          <w:color w:val="595959"/>
          <w:szCs w:val="20"/>
        </w:rPr>
        <w:t>framework</w:t>
      </w:r>
      <w:r w:rsidR="008B1039">
        <w:rPr>
          <w:rFonts w:ascii="Calibri" w:hAnsi="Calibri"/>
          <w:color w:val="595959"/>
          <w:szCs w:val="20"/>
        </w:rPr>
        <w:t>,</w:t>
      </w:r>
      <w:r>
        <w:rPr>
          <w:rFonts w:ascii="Calibri" w:hAnsi="Calibri"/>
          <w:color w:val="595959"/>
          <w:szCs w:val="20"/>
        </w:rPr>
        <w:t xml:space="preserve"> which is the </w:t>
      </w:r>
      <w:r w:rsidR="001A336F">
        <w:rPr>
          <w:rFonts w:ascii="Calibri" w:hAnsi="Calibri"/>
          <w:color w:val="595959"/>
          <w:szCs w:val="20"/>
        </w:rPr>
        <w:t>most popular</w:t>
      </w:r>
      <w:r>
        <w:rPr>
          <w:rFonts w:ascii="Calibri" w:hAnsi="Calibri"/>
          <w:color w:val="595959"/>
          <w:szCs w:val="20"/>
        </w:rPr>
        <w:t xml:space="preserve">MVC framework based on </w:t>
      </w:r>
      <w:r w:rsidR="001A336F" w:rsidRPr="00122905">
        <w:rPr>
          <w:rFonts w:ascii="Calibri" w:hAnsi="Calibri"/>
          <w:b/>
          <w:color w:val="595959"/>
          <w:szCs w:val="20"/>
        </w:rPr>
        <w:t>Ruby</w:t>
      </w:r>
      <w:r>
        <w:rPr>
          <w:rFonts w:ascii="Calibri" w:hAnsi="Calibri"/>
          <w:color w:val="595959"/>
          <w:szCs w:val="20"/>
        </w:rPr>
        <w:t xml:space="preserve"> language</w:t>
      </w:r>
      <w:r w:rsidR="001A2D86">
        <w:rPr>
          <w:rFonts w:ascii="Calibri" w:hAnsi="Calibri"/>
          <w:color w:val="595959"/>
          <w:szCs w:val="20"/>
        </w:rPr>
        <w:t>. Normally MVC architecture is very easier to maintain</w:t>
      </w:r>
      <w:r w:rsidR="003533DB">
        <w:rPr>
          <w:rFonts w:ascii="Calibri" w:hAnsi="Calibri"/>
          <w:color w:val="595959"/>
          <w:szCs w:val="20"/>
        </w:rPr>
        <w:t xml:space="preserve"> and much faster in performance</w:t>
      </w:r>
      <w:r w:rsidR="001A2D86">
        <w:rPr>
          <w:rFonts w:ascii="Calibri" w:hAnsi="Calibri"/>
          <w:color w:val="595959"/>
          <w:szCs w:val="20"/>
        </w:rPr>
        <w:t>. From the</w:t>
      </w:r>
      <w:r w:rsidR="00173D9D">
        <w:rPr>
          <w:rFonts w:ascii="Calibri" w:hAnsi="Calibri"/>
          <w:color w:val="595959"/>
          <w:szCs w:val="20"/>
        </w:rPr>
        <w:t xml:space="preserve"> very</w:t>
      </w:r>
      <w:r w:rsidR="001A2D86">
        <w:rPr>
          <w:rFonts w:ascii="Calibri" w:hAnsi="Calibri"/>
          <w:color w:val="595959"/>
          <w:szCs w:val="20"/>
        </w:rPr>
        <w:t xml:space="preserve"> beginning of the development </w:t>
      </w:r>
      <w:r w:rsidR="001A2D86" w:rsidRPr="00122905">
        <w:rPr>
          <w:rFonts w:ascii="Calibri" w:hAnsi="Calibri"/>
          <w:b/>
          <w:color w:val="595959"/>
          <w:szCs w:val="20"/>
        </w:rPr>
        <w:t>Bootstrap</w:t>
      </w:r>
      <w:r w:rsidR="001A2D86">
        <w:rPr>
          <w:rFonts w:ascii="Calibri" w:hAnsi="Calibri"/>
          <w:color w:val="595959"/>
          <w:szCs w:val="20"/>
        </w:rPr>
        <w:t xml:space="preserve"> layout will be integrated which will make the site </w:t>
      </w:r>
      <w:r w:rsidR="00046E20">
        <w:rPr>
          <w:rFonts w:ascii="Calibri" w:hAnsi="Calibri"/>
          <w:color w:val="595959"/>
          <w:szCs w:val="20"/>
        </w:rPr>
        <w:t>responsiv</w:t>
      </w:r>
      <w:r w:rsidR="00951CE1">
        <w:rPr>
          <w:rFonts w:ascii="Calibri" w:hAnsi="Calibri"/>
          <w:color w:val="595959"/>
          <w:szCs w:val="20"/>
        </w:rPr>
        <w:t>e</w:t>
      </w:r>
      <w:r w:rsidR="001A2D86">
        <w:rPr>
          <w:rFonts w:ascii="Calibri" w:hAnsi="Calibri"/>
          <w:color w:val="595959"/>
          <w:szCs w:val="20"/>
        </w:rPr>
        <w:t>.</w:t>
      </w:r>
      <w:r w:rsidR="008B1039">
        <w:rPr>
          <w:rFonts w:ascii="Calibri" w:hAnsi="Calibri"/>
          <w:color w:val="595959"/>
          <w:szCs w:val="20"/>
        </w:rPr>
        <w:t xml:space="preserve"> </w:t>
      </w:r>
    </w:p>
    <w:p w:rsidR="00AE3118" w:rsidRDefault="00AE3118" w:rsidP="00B94328">
      <w:pPr>
        <w:rPr>
          <w:rFonts w:ascii="Calibri" w:hAnsi="Calibri"/>
          <w:color w:val="595959"/>
          <w:szCs w:val="20"/>
        </w:rPr>
      </w:pPr>
    </w:p>
    <w:p w:rsidR="00E72C6A" w:rsidRDefault="00B94328" w:rsidP="00E72C6A">
      <w:pPr>
        <w:pStyle w:val="Heading1"/>
        <w:autoSpaceDE w:val="0"/>
      </w:pPr>
      <w:bookmarkStart w:id="7" w:name="_Deliverables_&amp;_Milestone"/>
      <w:bookmarkStart w:id="8" w:name="_Toc466976401"/>
      <w:bookmarkEnd w:id="7"/>
      <w:r w:rsidRPr="00001A2F">
        <w:rPr>
          <w:rFonts w:ascii="Calibri" w:hAnsi="Calibri" w:cs="Calibri"/>
          <w:color w:val="7030A0"/>
          <w:sz w:val="28"/>
          <w:szCs w:val="28"/>
        </w:rPr>
        <w:t>Deliverables</w:t>
      </w:r>
      <w:bookmarkEnd w:id="8"/>
    </w:p>
    <w:p w:rsidR="00E72C6A" w:rsidRDefault="00E72C6A" w:rsidP="00E72C6A">
      <w:pPr>
        <w:spacing w:before="120" w:after="120"/>
      </w:pPr>
      <w:r w:rsidRPr="00E72C6A">
        <w:rPr>
          <w:rFonts w:ascii="Calibri" w:hAnsi="Calibri"/>
          <w:b/>
          <w:color w:val="595959"/>
          <w:szCs w:val="20"/>
        </w:rPr>
        <w:t>General</w:t>
      </w:r>
    </w:p>
    <w:p w:rsidR="00E72C6A" w:rsidRDefault="00E72C6A" w:rsidP="00E72C6A">
      <w:pPr>
        <w:pStyle w:val="ListParagraph"/>
        <w:numPr>
          <w:ilvl w:val="0"/>
          <w:numId w:val="21"/>
        </w:numPr>
        <w:spacing w:before="120" w:after="120"/>
        <w:rPr>
          <w:rFonts w:ascii="Calibri" w:hAnsi="Calibri"/>
          <w:color w:val="595959"/>
          <w:szCs w:val="20"/>
        </w:rPr>
      </w:pPr>
      <w:r>
        <w:rPr>
          <w:rFonts w:ascii="Calibri" w:hAnsi="Calibri"/>
          <w:color w:val="595959"/>
          <w:szCs w:val="20"/>
        </w:rPr>
        <w:t>External User registration</w:t>
      </w:r>
    </w:p>
    <w:p w:rsidR="00E72C6A" w:rsidRPr="00E72C6A" w:rsidRDefault="00E72C6A" w:rsidP="00E72C6A">
      <w:pPr>
        <w:pStyle w:val="ListParagraph"/>
        <w:numPr>
          <w:ilvl w:val="0"/>
          <w:numId w:val="21"/>
        </w:numPr>
        <w:spacing w:before="120" w:after="120"/>
        <w:rPr>
          <w:rFonts w:ascii="Calibri" w:hAnsi="Calibri"/>
          <w:color w:val="595959"/>
          <w:szCs w:val="20"/>
        </w:rPr>
      </w:pPr>
      <w:r w:rsidRPr="00E72C6A">
        <w:rPr>
          <w:rFonts w:ascii="Calibri" w:hAnsi="Calibri"/>
          <w:color w:val="595959"/>
          <w:szCs w:val="20"/>
        </w:rPr>
        <w:t>Login and logout functionality</w:t>
      </w:r>
    </w:p>
    <w:p w:rsidR="00E72C6A" w:rsidRPr="00E72C6A" w:rsidRDefault="00E72C6A" w:rsidP="00E72C6A">
      <w:pPr>
        <w:pStyle w:val="ListParagraph"/>
        <w:numPr>
          <w:ilvl w:val="0"/>
          <w:numId w:val="21"/>
        </w:numPr>
        <w:spacing w:before="120" w:after="120"/>
        <w:rPr>
          <w:rFonts w:ascii="Calibri" w:hAnsi="Calibri"/>
          <w:color w:val="595959"/>
          <w:szCs w:val="20"/>
        </w:rPr>
      </w:pPr>
      <w:r w:rsidRPr="00E72C6A">
        <w:rPr>
          <w:rFonts w:ascii="Calibri" w:hAnsi="Calibri"/>
          <w:color w:val="595959"/>
          <w:szCs w:val="20"/>
        </w:rPr>
        <w:t>Change password</w:t>
      </w:r>
    </w:p>
    <w:p w:rsidR="00E72C6A" w:rsidRPr="00E72C6A" w:rsidRDefault="00E72C6A" w:rsidP="00E72C6A">
      <w:pPr>
        <w:pStyle w:val="ListParagraph"/>
        <w:numPr>
          <w:ilvl w:val="0"/>
          <w:numId w:val="21"/>
        </w:numPr>
        <w:spacing w:before="120" w:after="120"/>
        <w:rPr>
          <w:rFonts w:ascii="Calibri" w:hAnsi="Calibri"/>
          <w:color w:val="595959"/>
          <w:szCs w:val="20"/>
        </w:rPr>
      </w:pPr>
      <w:r w:rsidRPr="00E72C6A">
        <w:rPr>
          <w:rFonts w:ascii="Calibri" w:hAnsi="Calibri"/>
          <w:color w:val="595959"/>
          <w:szCs w:val="20"/>
        </w:rPr>
        <w:t>Forgot password</w:t>
      </w:r>
    </w:p>
    <w:p w:rsidR="00E72C6A" w:rsidRPr="00E72C6A" w:rsidRDefault="00E72C6A" w:rsidP="00E72C6A">
      <w:pPr>
        <w:pStyle w:val="ListParagraph"/>
        <w:numPr>
          <w:ilvl w:val="0"/>
          <w:numId w:val="21"/>
        </w:numPr>
        <w:spacing w:before="120" w:after="120"/>
        <w:rPr>
          <w:rFonts w:ascii="Calibri" w:hAnsi="Calibri"/>
          <w:color w:val="595959"/>
          <w:szCs w:val="20"/>
        </w:rPr>
      </w:pPr>
      <w:r w:rsidRPr="00E72C6A">
        <w:rPr>
          <w:rFonts w:ascii="Calibri" w:hAnsi="Calibri"/>
          <w:color w:val="595959"/>
          <w:szCs w:val="20"/>
        </w:rPr>
        <w:t>Edit profile</w:t>
      </w:r>
    </w:p>
    <w:p w:rsidR="00E72C6A" w:rsidRPr="00E72C6A" w:rsidRDefault="00E72C6A" w:rsidP="00E72C6A">
      <w:pPr>
        <w:pStyle w:val="ListParagraph"/>
        <w:numPr>
          <w:ilvl w:val="0"/>
          <w:numId w:val="21"/>
        </w:numPr>
        <w:spacing w:before="120" w:after="120"/>
        <w:rPr>
          <w:rFonts w:ascii="Calibri" w:hAnsi="Calibri"/>
          <w:color w:val="595959"/>
          <w:szCs w:val="20"/>
        </w:rPr>
      </w:pPr>
      <w:r>
        <w:rPr>
          <w:rFonts w:ascii="Calibri" w:hAnsi="Calibri"/>
          <w:color w:val="595959"/>
          <w:szCs w:val="20"/>
        </w:rPr>
        <w:t xml:space="preserve">All </w:t>
      </w:r>
      <w:r w:rsidRPr="00E72C6A">
        <w:rPr>
          <w:rFonts w:ascii="Calibri" w:hAnsi="Calibri"/>
          <w:color w:val="595959"/>
          <w:szCs w:val="20"/>
        </w:rPr>
        <w:t>Static Pages</w:t>
      </w:r>
    </w:p>
    <w:p w:rsidR="00DA42A4" w:rsidRPr="00DA42A4" w:rsidRDefault="009F5E56" w:rsidP="00DA42A4">
      <w:pPr>
        <w:spacing w:before="120" w:after="120"/>
        <w:rPr>
          <w:rFonts w:ascii="Calibri" w:hAnsi="Calibri"/>
          <w:b/>
          <w:color w:val="595959"/>
          <w:szCs w:val="20"/>
        </w:rPr>
      </w:pPr>
      <w:r w:rsidRPr="009F5E56">
        <w:rPr>
          <w:rFonts w:ascii="Calibri" w:hAnsi="Calibri"/>
          <w:b/>
          <w:color w:val="595959"/>
          <w:szCs w:val="20"/>
        </w:rPr>
        <w:t>ADMIN / Div_Admin / Agents</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List CRUD with Print</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News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Riders/Admats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Portfolio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Photo gallery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Artist Links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Media Links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View Artist Info</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EVENTS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DIVISIONS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USER / AGENT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WEBSTATS</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SEARCH</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lastRenderedPageBreak/>
        <w:t>BOOKS CRUD</w:t>
      </w:r>
    </w:p>
    <w:p w:rsidR="004712FC" w:rsidRPr="00692AC4" w:rsidRDefault="00903D1B" w:rsidP="00BC1D16">
      <w:pPr>
        <w:pStyle w:val="ListParagraph"/>
        <w:numPr>
          <w:ilvl w:val="0"/>
          <w:numId w:val="21"/>
        </w:numPr>
        <w:spacing w:before="120" w:after="120"/>
        <w:rPr>
          <w:rFonts w:ascii="Calibri" w:hAnsi="Calibri"/>
          <w:color w:val="595959"/>
          <w:szCs w:val="20"/>
        </w:rPr>
      </w:pPr>
      <w:r w:rsidRPr="00692AC4">
        <w:rPr>
          <w:rFonts w:ascii="Calibri" w:hAnsi="Calibri"/>
          <w:color w:val="595959"/>
          <w:szCs w:val="20"/>
        </w:rPr>
        <w:t xml:space="preserve">CAREERS </w:t>
      </w:r>
    </w:p>
    <w:p w:rsidR="003E26EE" w:rsidRDefault="002C5915" w:rsidP="00927C0A">
      <w:pPr>
        <w:spacing w:before="120" w:after="120"/>
        <w:rPr>
          <w:rFonts w:ascii="Calibri" w:hAnsi="Calibri"/>
          <w:color w:val="595959"/>
          <w:szCs w:val="20"/>
        </w:rPr>
      </w:pPr>
      <w:r w:rsidRPr="005C1402">
        <w:rPr>
          <w:rFonts w:ascii="Calibri" w:hAnsi="Calibri"/>
          <w:b/>
          <w:color w:val="595959"/>
          <w:szCs w:val="20"/>
        </w:rPr>
        <w:t>External</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Motion Pictures</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Television</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Music – Print and PDF and html view</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Corporate Events – Print and PDF and html view</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Live Performance / Comedy</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Motion Picture Finance</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Alternative Programming</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Theatre</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Digital Media</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Book Publishing</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 xml:space="preserve">Commercials / </w:t>
      </w:r>
      <w:r w:rsidR="00671EC4" w:rsidRPr="006C1E3E">
        <w:rPr>
          <w:rFonts w:ascii="Calibri" w:hAnsi="Calibri"/>
          <w:color w:val="595959"/>
          <w:szCs w:val="20"/>
        </w:rPr>
        <w:t>Endorsements</w:t>
      </w:r>
    </w:p>
    <w:p w:rsid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Literary Rights</w:t>
      </w:r>
    </w:p>
    <w:p w:rsidR="00C5273A" w:rsidRPr="006C1E3E" w:rsidRDefault="00C5273A" w:rsidP="006C1E3E">
      <w:pPr>
        <w:pStyle w:val="ListParagraph"/>
        <w:numPr>
          <w:ilvl w:val="0"/>
          <w:numId w:val="21"/>
        </w:numPr>
        <w:spacing w:before="120" w:after="120"/>
        <w:rPr>
          <w:rFonts w:ascii="Calibri" w:hAnsi="Calibri"/>
          <w:color w:val="595959"/>
          <w:szCs w:val="20"/>
        </w:rPr>
      </w:pPr>
      <w:r w:rsidRPr="00C5273A">
        <w:rPr>
          <w:rFonts w:ascii="Calibri" w:hAnsi="Calibri"/>
          <w:color w:val="595959"/>
          <w:szCs w:val="20"/>
        </w:rPr>
        <w:t>Voiceover</w:t>
      </w:r>
    </w:p>
    <w:p w:rsidR="00385563" w:rsidRPr="006B1528" w:rsidRDefault="00385563" w:rsidP="006B1528">
      <w:pPr>
        <w:pStyle w:val="Heading1"/>
        <w:rPr>
          <w:rFonts w:ascii="Calibri" w:hAnsi="Calibri" w:cs="Calibri"/>
          <w:color w:val="7030A0"/>
          <w:sz w:val="28"/>
          <w:szCs w:val="28"/>
        </w:rPr>
      </w:pPr>
      <w:bookmarkStart w:id="9" w:name="_Toc338442069"/>
      <w:bookmarkStart w:id="10" w:name="_Toc466976402"/>
      <w:r w:rsidRPr="006B1528">
        <w:rPr>
          <w:rFonts w:ascii="Calibri" w:hAnsi="Calibri" w:cs="Calibri"/>
          <w:color w:val="7030A0"/>
          <w:sz w:val="28"/>
          <w:szCs w:val="28"/>
        </w:rPr>
        <w:t>Support &amp; Maintenance Service</w:t>
      </w:r>
      <w:r w:rsidR="00F400F9" w:rsidRPr="006B1528">
        <w:rPr>
          <w:rFonts w:ascii="Calibri" w:hAnsi="Calibri" w:cs="Calibri"/>
          <w:color w:val="7030A0"/>
          <w:sz w:val="28"/>
          <w:szCs w:val="28"/>
        </w:rPr>
        <w:t xml:space="preserve"> (Optional)</w:t>
      </w:r>
      <w:r w:rsidRPr="006B1528">
        <w:rPr>
          <w:rFonts w:ascii="Calibri" w:hAnsi="Calibri" w:cs="Calibri"/>
          <w:color w:val="7030A0"/>
          <w:sz w:val="28"/>
          <w:szCs w:val="28"/>
        </w:rPr>
        <w:t>;</w:t>
      </w:r>
      <w:bookmarkEnd w:id="10"/>
    </w:p>
    <w:p w:rsidR="00385563" w:rsidRDefault="00385563" w:rsidP="00F63834">
      <w:pPr>
        <w:suppressAutoHyphens w:val="0"/>
        <w:rPr>
          <w:rFonts w:ascii="Calibri" w:hAnsi="Calibri"/>
          <w:color w:val="595959"/>
          <w:szCs w:val="20"/>
        </w:rPr>
      </w:pPr>
      <w:r w:rsidRPr="00385563">
        <w:rPr>
          <w:rFonts w:ascii="Calibri" w:hAnsi="Calibri"/>
          <w:color w:val="595959"/>
          <w:szCs w:val="20"/>
        </w:rPr>
        <w:t>We</w:t>
      </w:r>
      <w:r>
        <w:rPr>
          <w:rFonts w:ascii="Calibri" w:hAnsi="Calibri"/>
          <w:color w:val="595959"/>
          <w:szCs w:val="20"/>
        </w:rPr>
        <w:t xml:space="preserve"> would like to elaborate our Support &amp; Maintenance services. </w:t>
      </w:r>
    </w:p>
    <w:p w:rsidR="00F63834" w:rsidRPr="0063764C" w:rsidRDefault="00F63834" w:rsidP="006B1528">
      <w:pPr>
        <w:suppressAutoHyphens w:val="0"/>
        <w:rPr>
          <w:rFonts w:ascii="Calibri" w:hAnsi="Calibri"/>
          <w:color w:val="595959"/>
          <w:sz w:val="10"/>
          <w:szCs w:val="20"/>
        </w:rPr>
      </w:pPr>
    </w:p>
    <w:p w:rsidR="00F63834" w:rsidRDefault="00AE763E" w:rsidP="00F63834">
      <w:pPr>
        <w:suppressAutoHyphens w:val="0"/>
        <w:rPr>
          <w:rFonts w:ascii="Calibri" w:hAnsi="Calibri"/>
          <w:color w:val="595959"/>
          <w:szCs w:val="20"/>
        </w:rPr>
      </w:pPr>
      <w:r w:rsidRPr="00AE763E">
        <w:rPr>
          <w:rFonts w:ascii="Calibri" w:hAnsi="Calibri"/>
          <w:color w:val="595959"/>
          <w:szCs w:val="20"/>
        </w:rPr>
        <w:t xml:space="preserve">The monthly </w:t>
      </w:r>
      <w:r w:rsidR="0063764C">
        <w:rPr>
          <w:rFonts w:ascii="Calibri" w:hAnsi="Calibri"/>
          <w:color w:val="595959"/>
          <w:szCs w:val="20"/>
        </w:rPr>
        <w:t>retainer fee</w:t>
      </w:r>
      <w:r w:rsidRPr="00AE763E">
        <w:rPr>
          <w:rFonts w:ascii="Calibri" w:hAnsi="Calibri"/>
          <w:color w:val="595959"/>
          <w:szCs w:val="20"/>
        </w:rPr>
        <w:t xml:space="preserve"> for monitoring and support </w:t>
      </w:r>
      <w:r w:rsidRPr="00FC6E97">
        <w:rPr>
          <w:rFonts w:ascii="Calibri" w:hAnsi="Calibri"/>
          <w:color w:val="595959"/>
          <w:szCs w:val="20"/>
          <w:highlight w:val="yellow"/>
        </w:rPr>
        <w:t xml:space="preserve">is </w:t>
      </w:r>
      <w:r w:rsidR="00824E3A" w:rsidRPr="00FC6E97">
        <w:rPr>
          <w:rFonts w:ascii="Calibri" w:hAnsi="Calibri"/>
          <w:b/>
          <w:color w:val="595959"/>
          <w:highlight w:val="yellow"/>
        </w:rPr>
        <w:t>$</w:t>
      </w:r>
      <w:r w:rsidR="00BC1FDA" w:rsidRPr="00FC6E97">
        <w:rPr>
          <w:rFonts w:ascii="Calibri" w:hAnsi="Calibri"/>
          <w:b/>
          <w:color w:val="595959"/>
          <w:highlight w:val="yellow"/>
        </w:rPr>
        <w:t>6</w:t>
      </w:r>
      <w:r w:rsidR="00824E3A" w:rsidRPr="00FC6E97">
        <w:rPr>
          <w:rFonts w:ascii="Calibri" w:hAnsi="Calibri"/>
          <w:b/>
          <w:color w:val="595959"/>
          <w:highlight w:val="yellow"/>
        </w:rPr>
        <w:t>99</w:t>
      </w:r>
      <w:r w:rsidRPr="006B1528">
        <w:rPr>
          <w:rFonts w:ascii="Calibri" w:hAnsi="Calibri"/>
          <w:color w:val="595959"/>
          <w:szCs w:val="20"/>
        </w:rPr>
        <w:t>. </w:t>
      </w:r>
      <w:r w:rsidR="00F63834" w:rsidRPr="006B1528">
        <w:rPr>
          <w:rFonts w:ascii="Calibri" w:hAnsi="Calibri"/>
          <w:color w:val="595959"/>
          <w:szCs w:val="20"/>
        </w:rPr>
        <w:t>The</w:t>
      </w:r>
      <w:r w:rsidR="00F63834">
        <w:rPr>
          <w:rFonts w:ascii="Calibri" w:hAnsi="Calibri"/>
          <w:color w:val="595959"/>
          <w:szCs w:val="20"/>
        </w:rPr>
        <w:t xml:space="preserve"> package includes the following;</w:t>
      </w:r>
    </w:p>
    <w:p w:rsidR="00F63834" w:rsidRDefault="00F63834" w:rsidP="00F63834">
      <w:pPr>
        <w:suppressAutoHyphens w:val="0"/>
        <w:rPr>
          <w:rFonts w:ascii="Calibri" w:hAnsi="Calibri"/>
          <w:color w:val="595959"/>
          <w:szCs w:val="20"/>
        </w:rPr>
      </w:pPr>
    </w:p>
    <w:p w:rsid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b/>
          <w:color w:val="595959"/>
          <w:szCs w:val="20"/>
        </w:rPr>
        <w:t>Security monitoring and patching</w:t>
      </w:r>
      <w:r w:rsidRPr="006D0101">
        <w:rPr>
          <w:rFonts w:ascii="Calibri" w:hAnsi="Calibri"/>
          <w:color w:val="595959"/>
          <w:szCs w:val="20"/>
        </w:rPr>
        <w:t xml:space="preserve">: Including server OS, </w:t>
      </w:r>
      <w:r w:rsidR="006F4913">
        <w:rPr>
          <w:rFonts w:ascii="Calibri" w:hAnsi="Calibri"/>
          <w:color w:val="595959"/>
          <w:szCs w:val="20"/>
        </w:rPr>
        <w:t>CakePHP</w:t>
      </w:r>
    </w:p>
    <w:p w:rsid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b/>
          <w:color w:val="595959"/>
          <w:szCs w:val="20"/>
        </w:rPr>
        <w:t>Application uptime monitoring</w:t>
      </w:r>
      <w:r w:rsidRPr="006D0101">
        <w:rPr>
          <w:rFonts w:ascii="Calibri" w:hAnsi="Calibri"/>
          <w:color w:val="595959"/>
          <w:szCs w:val="20"/>
        </w:rPr>
        <w:t>: If the app experiences an outage due to an attack, hardware failure, or DNS issue, we will diagnose, triage, and send alerts. while we provide 24/7 Email/Phone support</w:t>
      </w:r>
    </w:p>
    <w:p w:rsid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b/>
          <w:color w:val="595959"/>
          <w:szCs w:val="20"/>
        </w:rPr>
        <w:t>Hardware utilization monitoring</w:t>
      </w:r>
      <w:r w:rsidRPr="006D0101">
        <w:rPr>
          <w:rFonts w:ascii="Calibri" w:hAnsi="Calibri"/>
          <w:color w:val="595959"/>
          <w:szCs w:val="20"/>
        </w:rPr>
        <w:t>: Hard drive space, memory usage, disk i/o will all be monitored, and notifications sent when action is required.</w:t>
      </w:r>
    </w:p>
    <w:p w:rsid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b/>
          <w:color w:val="595959"/>
          <w:szCs w:val="20"/>
        </w:rPr>
        <w:t>Up to 2 hour / month of non-critical upgrades</w:t>
      </w:r>
    </w:p>
    <w:p w:rsidR="006D0101" w:rsidRP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color w:val="595959"/>
          <w:szCs w:val="20"/>
        </w:rPr>
        <w:t>24*7 server monitoring through Nagios</w:t>
      </w:r>
    </w:p>
    <w:p w:rsidR="00F63834" w:rsidRPr="00AE763E" w:rsidRDefault="00F63834" w:rsidP="002C03C3">
      <w:pPr>
        <w:pStyle w:val="ListParagraph"/>
        <w:numPr>
          <w:ilvl w:val="0"/>
          <w:numId w:val="26"/>
        </w:numPr>
        <w:suppressAutoHyphens w:val="0"/>
        <w:rPr>
          <w:rFonts w:ascii="Calibri" w:hAnsi="Calibri"/>
          <w:color w:val="595959"/>
          <w:szCs w:val="20"/>
        </w:rPr>
      </w:pPr>
      <w:r w:rsidRPr="00AE763E">
        <w:rPr>
          <w:rFonts w:ascii="Calibri" w:hAnsi="Calibri"/>
          <w:color w:val="595959"/>
          <w:szCs w:val="20"/>
        </w:rPr>
        <w:t>Real-time server health tracking using Nagios.</w:t>
      </w:r>
    </w:p>
    <w:p w:rsidR="00F63834" w:rsidRPr="00AE763E" w:rsidRDefault="00F63834" w:rsidP="002C03C3">
      <w:pPr>
        <w:pStyle w:val="ListParagraph"/>
        <w:numPr>
          <w:ilvl w:val="0"/>
          <w:numId w:val="26"/>
        </w:numPr>
        <w:suppressAutoHyphens w:val="0"/>
        <w:rPr>
          <w:rFonts w:ascii="Calibri" w:hAnsi="Calibri"/>
          <w:color w:val="595959"/>
          <w:szCs w:val="20"/>
        </w:rPr>
      </w:pPr>
      <w:r w:rsidRPr="00AE763E">
        <w:rPr>
          <w:rFonts w:ascii="Calibri" w:hAnsi="Calibri"/>
          <w:color w:val="595959"/>
          <w:szCs w:val="20"/>
        </w:rPr>
        <w:t>Application performance monitoring</w:t>
      </w:r>
      <w:r w:rsidR="006D0101">
        <w:rPr>
          <w:rFonts w:ascii="Calibri" w:hAnsi="Calibri"/>
          <w:color w:val="595959"/>
          <w:szCs w:val="20"/>
        </w:rPr>
        <w:t xml:space="preserve"> through NewRelic</w:t>
      </w:r>
    </w:p>
    <w:p w:rsidR="00385563" w:rsidRPr="00C75CD2" w:rsidRDefault="00385563">
      <w:pPr>
        <w:suppressAutoHyphens w:val="0"/>
        <w:rPr>
          <w:rFonts w:ascii="Calibri" w:hAnsi="Calibri"/>
          <w:color w:val="595959"/>
          <w:sz w:val="14"/>
          <w:szCs w:val="20"/>
        </w:rPr>
      </w:pPr>
    </w:p>
    <w:p w:rsidR="00385563" w:rsidRDefault="00F400F9">
      <w:pPr>
        <w:suppressAutoHyphens w:val="0"/>
        <w:rPr>
          <w:rFonts w:ascii="Calibri" w:hAnsi="Calibri"/>
          <w:b/>
          <w:bCs/>
          <w:color w:val="7030A0"/>
          <w:kern w:val="1"/>
          <w:sz w:val="28"/>
          <w:szCs w:val="28"/>
        </w:rPr>
      </w:pPr>
      <w:r>
        <w:rPr>
          <w:rFonts w:ascii="Calibri" w:hAnsi="Calibri"/>
          <w:color w:val="595959"/>
          <w:szCs w:val="20"/>
        </w:rPr>
        <w:t>We</w:t>
      </w:r>
      <w:r w:rsidR="00F63834" w:rsidRPr="00F63834">
        <w:rPr>
          <w:rFonts w:ascii="Calibri" w:hAnsi="Calibri"/>
          <w:color w:val="595959"/>
          <w:szCs w:val="20"/>
        </w:rPr>
        <w:t xml:space="preserve"> would like to offer development support as and when required by you. We are happy to provide on an hourly rate basis for </w:t>
      </w:r>
      <w:r w:rsidR="00824E3A" w:rsidRPr="000B2B13">
        <w:rPr>
          <w:rFonts w:ascii="Calibri" w:hAnsi="Calibri"/>
          <w:b/>
          <w:color w:val="595959"/>
          <w:highlight w:val="yellow"/>
        </w:rPr>
        <w:t>$</w:t>
      </w:r>
      <w:r w:rsidR="00EE3F75" w:rsidRPr="000B2B13">
        <w:rPr>
          <w:rFonts w:ascii="Calibri" w:hAnsi="Calibri"/>
          <w:b/>
          <w:color w:val="595959"/>
          <w:highlight w:val="yellow"/>
        </w:rPr>
        <w:t>3</w:t>
      </w:r>
      <w:r w:rsidR="00824E3A" w:rsidRPr="000B2B13">
        <w:rPr>
          <w:rFonts w:ascii="Calibri" w:hAnsi="Calibri"/>
          <w:b/>
          <w:color w:val="595959"/>
          <w:highlight w:val="yellow"/>
        </w:rPr>
        <w:t>0</w:t>
      </w:r>
      <w:r w:rsidR="00F63834" w:rsidRPr="000B2B13">
        <w:rPr>
          <w:rFonts w:ascii="Calibri" w:hAnsi="Calibri"/>
          <w:color w:val="595959"/>
          <w:szCs w:val="20"/>
          <w:highlight w:val="yellow"/>
        </w:rPr>
        <w:t>/hour</w:t>
      </w:r>
      <w:r w:rsidR="00F63834" w:rsidRPr="00F63834">
        <w:rPr>
          <w:rFonts w:ascii="Calibri" w:hAnsi="Calibri"/>
          <w:color w:val="595959"/>
          <w:szCs w:val="20"/>
        </w:rPr>
        <w:t>.</w:t>
      </w:r>
    </w:p>
    <w:p w:rsidR="00E456A7" w:rsidRDefault="00E456A7" w:rsidP="006B1528">
      <w:pPr>
        <w:pStyle w:val="Heading1"/>
        <w:jc w:val="both"/>
        <w:rPr>
          <w:rFonts w:ascii="Calibri" w:hAnsi="Calibri" w:cs="Calibri"/>
          <w:color w:val="7030A0"/>
          <w:sz w:val="28"/>
          <w:szCs w:val="28"/>
        </w:rPr>
      </w:pPr>
      <w:bookmarkStart w:id="11" w:name="_Communication_&amp;_Scrum"/>
      <w:bookmarkStart w:id="12" w:name="_Toc466976403"/>
      <w:bookmarkEnd w:id="11"/>
      <w:r>
        <w:rPr>
          <w:rFonts w:ascii="Calibri" w:hAnsi="Calibri" w:cs="Calibri"/>
          <w:color w:val="7030A0"/>
          <w:sz w:val="28"/>
          <w:szCs w:val="28"/>
        </w:rPr>
        <w:t>Communication &amp; Scrum</w:t>
      </w:r>
      <w:bookmarkEnd w:id="12"/>
    </w:p>
    <w:p w:rsidR="00182371" w:rsidRDefault="00E456A7" w:rsidP="00E456A7">
      <w:pPr>
        <w:ind w:left="432"/>
        <w:rPr>
          <w:rFonts w:ascii="Calibri" w:hAnsi="Calibri"/>
          <w:color w:val="595959"/>
          <w:szCs w:val="20"/>
        </w:rPr>
      </w:pPr>
      <w:r w:rsidRPr="00E456A7">
        <w:rPr>
          <w:rFonts w:ascii="Calibri" w:hAnsi="Calibri"/>
          <w:color w:val="595959"/>
          <w:szCs w:val="20"/>
        </w:rPr>
        <w:t xml:space="preserve">Andolasoft will provide the email address, Skype of the Sr. developer/Project Manager for direct communication. OrangeScrum will be used for the project related communication. Weekly scrum will be arranged between </w:t>
      </w:r>
      <w:r w:rsidR="000B2B13" w:rsidRPr="000B2B13">
        <w:rPr>
          <w:rFonts w:ascii="Calibri" w:hAnsi="Calibri"/>
          <w:color w:val="595959"/>
          <w:szCs w:val="20"/>
        </w:rPr>
        <w:t>OmniPointDesign</w:t>
      </w:r>
      <w:r w:rsidRPr="00E456A7">
        <w:rPr>
          <w:rFonts w:ascii="Calibri" w:hAnsi="Calibri"/>
          <w:color w:val="595959"/>
          <w:szCs w:val="20"/>
        </w:rPr>
        <w:t xml:space="preserve"> and </w:t>
      </w:r>
      <w:r w:rsidRPr="00E456A7">
        <w:rPr>
          <w:rFonts w:ascii="Calibri" w:hAnsi="Calibri"/>
          <w:color w:val="595959"/>
          <w:szCs w:val="20"/>
        </w:rPr>
        <w:lastRenderedPageBreak/>
        <w:t>Andolasoft team to discuss the project development</w:t>
      </w:r>
      <w:r>
        <w:rPr>
          <w:rFonts w:ascii="Calibri" w:hAnsi="Calibri"/>
          <w:color w:val="595959"/>
          <w:szCs w:val="20"/>
        </w:rPr>
        <w:t xml:space="preserve">. The date &amp; time for the weekly scrum can be decided on the Project Kick-off meeting. For Scrum Skype/GoToMeeting/Webex will be used as per </w:t>
      </w:r>
      <w:r w:rsidR="00545226">
        <w:rPr>
          <w:rFonts w:ascii="Calibri" w:hAnsi="Calibri"/>
          <w:color w:val="595959"/>
          <w:szCs w:val="20"/>
        </w:rPr>
        <w:t xml:space="preserve">convenience </w:t>
      </w:r>
      <w:r w:rsidR="005E36F7">
        <w:rPr>
          <w:rFonts w:ascii="Calibri" w:hAnsi="Calibri"/>
          <w:color w:val="595959"/>
          <w:szCs w:val="20"/>
        </w:rPr>
        <w:t xml:space="preserve">of </w:t>
      </w:r>
      <w:r w:rsidR="000B2B13" w:rsidRPr="000B2B13">
        <w:rPr>
          <w:rFonts w:ascii="Calibri" w:hAnsi="Calibri"/>
          <w:color w:val="595959"/>
          <w:szCs w:val="20"/>
        </w:rPr>
        <w:t>OmniPointDesign</w:t>
      </w:r>
      <w:r w:rsidR="00545226">
        <w:rPr>
          <w:rFonts w:ascii="Calibri" w:hAnsi="Calibri"/>
          <w:color w:val="595959"/>
          <w:szCs w:val="20"/>
        </w:rPr>
        <w:t xml:space="preserve"> and Andolasoft</w:t>
      </w:r>
      <w:r>
        <w:rPr>
          <w:rFonts w:ascii="Calibri" w:hAnsi="Calibri"/>
          <w:color w:val="595959"/>
          <w:szCs w:val="20"/>
        </w:rPr>
        <w:t>.</w:t>
      </w:r>
    </w:p>
    <w:p w:rsidR="00FB76D3" w:rsidRPr="00FB76D3" w:rsidRDefault="00FB76D3" w:rsidP="00E456A7">
      <w:pPr>
        <w:ind w:left="432"/>
        <w:rPr>
          <w:rFonts w:ascii="Calibri" w:hAnsi="Calibri"/>
          <w:color w:val="595959"/>
          <w:sz w:val="18"/>
          <w:szCs w:val="20"/>
        </w:rPr>
      </w:pPr>
    </w:p>
    <w:p w:rsidR="00182371" w:rsidRPr="00E456A7" w:rsidRDefault="00182371" w:rsidP="00E456A7">
      <w:pPr>
        <w:ind w:left="432"/>
      </w:pPr>
      <w:r>
        <w:rPr>
          <w:rFonts w:ascii="Calibri" w:hAnsi="Calibri"/>
          <w:color w:val="595959"/>
          <w:szCs w:val="20"/>
        </w:rPr>
        <w:t>Apart</w:t>
      </w:r>
      <w:r w:rsidR="00F902BE">
        <w:rPr>
          <w:rFonts w:ascii="Calibri" w:hAnsi="Calibri"/>
          <w:color w:val="595959"/>
          <w:szCs w:val="20"/>
        </w:rPr>
        <w:t xml:space="preserve"> </w:t>
      </w:r>
      <w:r>
        <w:rPr>
          <w:rFonts w:ascii="Calibri" w:hAnsi="Calibri"/>
          <w:color w:val="595959"/>
          <w:szCs w:val="20"/>
        </w:rPr>
        <w:t xml:space="preserve">from Weekly Scrums, meetings can be happen on demand as requested by </w:t>
      </w:r>
      <w:r w:rsidR="000B2B13" w:rsidRPr="000B2B13">
        <w:rPr>
          <w:rFonts w:ascii="Calibri" w:hAnsi="Calibri"/>
          <w:color w:val="595959"/>
          <w:szCs w:val="20"/>
        </w:rPr>
        <w:t>OmniPointDesign</w:t>
      </w:r>
      <w:r>
        <w:rPr>
          <w:rFonts w:ascii="Calibri" w:hAnsi="Calibri"/>
          <w:color w:val="595959"/>
          <w:szCs w:val="20"/>
        </w:rPr>
        <w:t xml:space="preserve"> or Andolasoft for any clarification or discussion on project modules. Daily Updates would be sent through OrangeScrum.</w:t>
      </w:r>
    </w:p>
    <w:p w:rsidR="006B1528" w:rsidRPr="006B1528" w:rsidRDefault="009E0BC7" w:rsidP="006B1528">
      <w:pPr>
        <w:pStyle w:val="Heading1"/>
        <w:jc w:val="both"/>
        <w:rPr>
          <w:rFonts w:ascii="Calibri" w:hAnsi="Calibri" w:cs="Calibri"/>
          <w:color w:val="7030A0"/>
          <w:sz w:val="28"/>
          <w:szCs w:val="28"/>
        </w:rPr>
      </w:pPr>
      <w:bookmarkStart w:id="13" w:name="_Toc466976404"/>
      <w:r w:rsidRPr="00FE499B">
        <w:rPr>
          <w:rFonts w:ascii="Calibri" w:hAnsi="Calibri" w:cs="Calibri"/>
          <w:color w:val="7030A0"/>
          <w:sz w:val="28"/>
          <w:szCs w:val="28"/>
        </w:rPr>
        <w:t xml:space="preserve">Time Estimation for </w:t>
      </w:r>
      <w:r w:rsidR="00A14182">
        <w:rPr>
          <w:rFonts w:ascii="Calibri" w:hAnsi="Calibri" w:cs="Calibri"/>
          <w:color w:val="7030A0"/>
          <w:sz w:val="28"/>
          <w:szCs w:val="28"/>
        </w:rPr>
        <w:t xml:space="preserve">the </w:t>
      </w:r>
      <w:r w:rsidRPr="00FE499B">
        <w:rPr>
          <w:rFonts w:ascii="Calibri" w:hAnsi="Calibri" w:cs="Calibri"/>
          <w:color w:val="7030A0"/>
          <w:sz w:val="28"/>
          <w:szCs w:val="28"/>
        </w:rPr>
        <w:t>Web Application Development</w:t>
      </w:r>
      <w:bookmarkEnd w:id="13"/>
    </w:p>
    <w:p w:rsidR="009E0BC7" w:rsidRDefault="00A14182" w:rsidP="009E0BC7">
      <w:pPr>
        <w:ind w:left="432"/>
        <w:rPr>
          <w:rFonts w:ascii="Calibri" w:hAnsi="Calibri"/>
          <w:color w:val="595959"/>
          <w:szCs w:val="20"/>
        </w:rPr>
      </w:pPr>
      <w:r w:rsidRPr="00DE401B">
        <w:rPr>
          <w:rFonts w:ascii="Calibri" w:hAnsi="Calibri"/>
          <w:color w:val="595959"/>
          <w:szCs w:val="20"/>
        </w:rPr>
        <w:t xml:space="preserve">The work required </w:t>
      </w:r>
      <w:r w:rsidR="00AD14DD">
        <w:rPr>
          <w:rFonts w:ascii="Calibri" w:hAnsi="Calibri"/>
          <w:color w:val="595959"/>
          <w:szCs w:val="20"/>
        </w:rPr>
        <w:t>to complete</w:t>
      </w:r>
      <w:r w:rsidR="00DA22A1">
        <w:rPr>
          <w:rFonts w:ascii="Calibri" w:hAnsi="Calibri"/>
          <w:color w:val="595959"/>
          <w:szCs w:val="20"/>
        </w:rPr>
        <w:t xml:space="preserve"> migration of the </w:t>
      </w:r>
      <w:r>
        <w:rPr>
          <w:rFonts w:ascii="Calibri" w:hAnsi="Calibri"/>
          <w:color w:val="595959"/>
          <w:szCs w:val="20"/>
        </w:rPr>
        <w:t xml:space="preserve"> web </w:t>
      </w:r>
      <w:r w:rsidR="0049357D">
        <w:rPr>
          <w:rFonts w:ascii="Calibri" w:hAnsi="Calibri"/>
          <w:color w:val="595959"/>
          <w:szCs w:val="20"/>
        </w:rPr>
        <w:t>application</w:t>
      </w:r>
      <w:r w:rsidR="00DA22A1">
        <w:rPr>
          <w:rFonts w:ascii="Calibri" w:hAnsi="Calibri"/>
          <w:color w:val="595959"/>
          <w:szCs w:val="20"/>
        </w:rPr>
        <w:t xml:space="preserve"> </w:t>
      </w:r>
      <w:r w:rsidR="00AD14DD">
        <w:rPr>
          <w:rFonts w:ascii="Calibri" w:hAnsi="Calibri"/>
          <w:color w:val="595959"/>
          <w:szCs w:val="20"/>
        </w:rPr>
        <w:t xml:space="preserve">development </w:t>
      </w:r>
      <w:r w:rsidRPr="00DE401B">
        <w:rPr>
          <w:rFonts w:ascii="Calibri" w:hAnsi="Calibri"/>
          <w:color w:val="595959"/>
          <w:szCs w:val="20"/>
        </w:rPr>
        <w:t xml:space="preserve">would </w:t>
      </w:r>
      <w:r>
        <w:rPr>
          <w:rFonts w:ascii="Calibri" w:hAnsi="Calibri"/>
          <w:color w:val="595959"/>
          <w:szCs w:val="20"/>
        </w:rPr>
        <w:t>take</w:t>
      </w:r>
      <w:r w:rsidRPr="00DE401B">
        <w:rPr>
          <w:rFonts w:ascii="Calibri" w:hAnsi="Calibri"/>
          <w:color w:val="595959"/>
          <w:szCs w:val="20"/>
        </w:rPr>
        <w:t xml:space="preserve"> approximately</w:t>
      </w:r>
      <w:r w:rsidR="00DA22A1">
        <w:rPr>
          <w:rFonts w:ascii="Calibri" w:hAnsi="Calibri"/>
          <w:color w:val="595959"/>
          <w:szCs w:val="20"/>
        </w:rPr>
        <w:t xml:space="preserve"> 8</w:t>
      </w:r>
      <w:r w:rsidRPr="00DE401B">
        <w:rPr>
          <w:rFonts w:ascii="Calibri" w:hAnsi="Calibri"/>
          <w:color w:val="595959"/>
          <w:szCs w:val="20"/>
        </w:rPr>
        <w:t xml:space="preserve"> weeks</w:t>
      </w:r>
      <w:r w:rsidR="009336CF">
        <w:rPr>
          <w:rFonts w:ascii="Calibri" w:hAnsi="Calibri"/>
          <w:color w:val="595959"/>
          <w:szCs w:val="20"/>
        </w:rPr>
        <w:t xml:space="preserve"> of time</w:t>
      </w:r>
      <w:r w:rsidR="003F34A9">
        <w:rPr>
          <w:rFonts w:ascii="Calibri" w:hAnsi="Calibri"/>
          <w:color w:val="595959"/>
          <w:szCs w:val="20"/>
        </w:rPr>
        <w:t xml:space="preserve"> from the date started</w:t>
      </w:r>
      <w:r w:rsidRPr="00DE401B">
        <w:rPr>
          <w:rFonts w:ascii="Calibri" w:hAnsi="Calibri"/>
          <w:color w:val="595959"/>
          <w:szCs w:val="20"/>
        </w:rPr>
        <w:t>.</w:t>
      </w:r>
      <w:r w:rsidR="00AD14DD">
        <w:rPr>
          <w:rFonts w:ascii="Calibri" w:hAnsi="Calibri"/>
          <w:color w:val="595959"/>
          <w:szCs w:val="20"/>
        </w:rPr>
        <w:t xml:space="preserve"> The project is </w:t>
      </w:r>
      <w:r w:rsidR="00653B1E">
        <w:rPr>
          <w:rFonts w:ascii="Calibri" w:hAnsi="Calibri"/>
          <w:color w:val="595959"/>
          <w:szCs w:val="20"/>
        </w:rPr>
        <w:t xml:space="preserve">most likely to be started </w:t>
      </w:r>
      <w:r w:rsidR="00AD14DD">
        <w:rPr>
          <w:rFonts w:ascii="Calibri" w:hAnsi="Calibri"/>
          <w:color w:val="595959"/>
          <w:szCs w:val="20"/>
        </w:rPr>
        <w:t xml:space="preserve">by </w:t>
      </w:r>
      <w:r w:rsidR="00AD14DD" w:rsidRPr="00521754">
        <w:rPr>
          <w:rFonts w:ascii="Calibri" w:hAnsi="Calibri"/>
          <w:color w:val="595959"/>
          <w:szCs w:val="20"/>
          <w:highlight w:val="yellow"/>
        </w:rPr>
        <w:t>3</w:t>
      </w:r>
      <w:r w:rsidR="00AD14DD" w:rsidRPr="00521754">
        <w:rPr>
          <w:rFonts w:ascii="Calibri" w:hAnsi="Calibri"/>
          <w:color w:val="595959"/>
          <w:szCs w:val="20"/>
          <w:highlight w:val="yellow"/>
          <w:vertAlign w:val="superscript"/>
        </w:rPr>
        <w:t>rd</w:t>
      </w:r>
      <w:r w:rsidR="00AD14DD" w:rsidRPr="00521754">
        <w:rPr>
          <w:rFonts w:ascii="Calibri" w:hAnsi="Calibri"/>
          <w:color w:val="595959"/>
          <w:szCs w:val="20"/>
          <w:highlight w:val="yellow"/>
        </w:rPr>
        <w:t xml:space="preserve"> week of August.</w:t>
      </w:r>
    </w:p>
    <w:p w:rsidR="004E2FE3" w:rsidRPr="00F018A3" w:rsidRDefault="004E2FE3" w:rsidP="002A1789">
      <w:pPr>
        <w:pStyle w:val="Heading1"/>
        <w:suppressAutoHyphens w:val="0"/>
        <w:spacing w:before="120"/>
        <w:rPr>
          <w:rFonts w:ascii="Calibri" w:hAnsi="Calibri" w:cs="Calibri"/>
          <w:color w:val="7030A0"/>
          <w:sz w:val="28"/>
          <w:szCs w:val="28"/>
          <w:highlight w:val="yellow"/>
        </w:rPr>
      </w:pPr>
      <w:bookmarkStart w:id="14" w:name="_Toc421211262"/>
      <w:bookmarkStart w:id="15" w:name="_Toc466976405"/>
      <w:r w:rsidRPr="00F018A3">
        <w:rPr>
          <w:rFonts w:ascii="Calibri" w:hAnsi="Calibri" w:cs="Calibri"/>
          <w:color w:val="7030A0"/>
          <w:sz w:val="28"/>
          <w:szCs w:val="28"/>
          <w:highlight w:val="yellow"/>
        </w:rPr>
        <w:t>Resource Plan &amp;Cost Estimation for Web application Development (Phase#1)</w:t>
      </w:r>
      <w:bookmarkEnd w:id="14"/>
      <w:bookmarkEnd w:id="15"/>
    </w:p>
    <w:tbl>
      <w:tblPr>
        <w:tblW w:w="8748" w:type="dxa"/>
        <w:tblInd w:w="720" w:type="dxa"/>
        <w:tblLook w:val="04A0"/>
      </w:tblPr>
      <w:tblGrid>
        <w:gridCol w:w="3200"/>
        <w:gridCol w:w="875"/>
        <w:gridCol w:w="1703"/>
        <w:gridCol w:w="1620"/>
        <w:gridCol w:w="1350"/>
      </w:tblGrid>
      <w:tr w:rsidR="004E2FE3" w:rsidRPr="00627D9C" w:rsidTr="00CB72C2">
        <w:trPr>
          <w:trHeight w:val="510"/>
        </w:trPr>
        <w:tc>
          <w:tcPr>
            <w:tcW w:w="3200" w:type="dxa"/>
            <w:tcBorders>
              <w:top w:val="single" w:sz="4" w:space="0" w:color="auto"/>
              <w:left w:val="single" w:sz="4" w:space="0" w:color="auto"/>
              <w:bottom w:val="single" w:sz="4" w:space="0" w:color="auto"/>
              <w:right w:val="single" w:sz="4" w:space="0" w:color="FFFFFF"/>
            </w:tcBorders>
            <w:shd w:val="clear" w:color="000000" w:fill="00B0F0"/>
            <w:noWrap/>
            <w:vAlign w:val="center"/>
            <w:hideMark/>
          </w:tcPr>
          <w:p w:rsidR="004E2FE3" w:rsidRPr="00AE52EA" w:rsidRDefault="004E2FE3" w:rsidP="00CB72C2">
            <w:pPr>
              <w:suppressAutoHyphens w:val="0"/>
              <w:jc w:val="center"/>
              <w:rPr>
                <w:rFonts w:ascii="Verdana" w:hAnsi="Verdana" w:cs="Times New Roman"/>
                <w:b/>
                <w:color w:val="FFFFFF"/>
                <w:sz w:val="20"/>
                <w:szCs w:val="20"/>
                <w:lang w:val="en-US" w:eastAsia="en-US"/>
              </w:rPr>
            </w:pPr>
            <w:r w:rsidRPr="00AE52EA">
              <w:rPr>
                <w:rFonts w:ascii="Verdana" w:hAnsi="Verdana" w:cs="Times New Roman"/>
                <w:b/>
                <w:color w:val="FFFFFF"/>
                <w:sz w:val="20"/>
                <w:szCs w:val="20"/>
                <w:lang w:val="en-US" w:eastAsia="en-US"/>
              </w:rPr>
              <w:t>Resource type</w:t>
            </w:r>
          </w:p>
        </w:tc>
        <w:tc>
          <w:tcPr>
            <w:tcW w:w="875" w:type="dxa"/>
            <w:tcBorders>
              <w:top w:val="single" w:sz="4" w:space="0" w:color="auto"/>
              <w:left w:val="nil"/>
              <w:bottom w:val="single" w:sz="4" w:space="0" w:color="auto"/>
              <w:right w:val="single" w:sz="4" w:space="0" w:color="FFFFFF"/>
            </w:tcBorders>
            <w:shd w:val="clear" w:color="000000" w:fill="00B0F0"/>
            <w:noWrap/>
            <w:vAlign w:val="center"/>
            <w:hideMark/>
          </w:tcPr>
          <w:p w:rsidR="004E2FE3" w:rsidRPr="00AE52EA" w:rsidRDefault="004E2FE3" w:rsidP="00CB72C2">
            <w:pPr>
              <w:suppressAutoHyphens w:val="0"/>
              <w:jc w:val="center"/>
              <w:rPr>
                <w:rFonts w:ascii="Verdana" w:hAnsi="Verdana" w:cs="Times New Roman"/>
                <w:b/>
                <w:color w:val="FFFFFF"/>
                <w:sz w:val="20"/>
                <w:szCs w:val="20"/>
                <w:lang w:val="en-US" w:eastAsia="en-US"/>
              </w:rPr>
            </w:pPr>
            <w:r w:rsidRPr="00AE52EA">
              <w:rPr>
                <w:rFonts w:ascii="Verdana" w:hAnsi="Verdana" w:cs="Times New Roman"/>
                <w:b/>
                <w:color w:val="FFFFFF"/>
                <w:sz w:val="20"/>
                <w:szCs w:val="20"/>
                <w:lang w:val="en-US" w:eastAsia="en-US"/>
              </w:rPr>
              <w:t>Count</w:t>
            </w:r>
          </w:p>
        </w:tc>
        <w:tc>
          <w:tcPr>
            <w:tcW w:w="1703" w:type="dxa"/>
            <w:tcBorders>
              <w:top w:val="single" w:sz="4" w:space="0" w:color="auto"/>
              <w:left w:val="nil"/>
              <w:bottom w:val="single" w:sz="4" w:space="0" w:color="auto"/>
              <w:right w:val="single" w:sz="4" w:space="0" w:color="FFFFFF"/>
            </w:tcBorders>
            <w:shd w:val="clear" w:color="000000" w:fill="00B0F0"/>
            <w:noWrap/>
            <w:vAlign w:val="center"/>
            <w:hideMark/>
          </w:tcPr>
          <w:p w:rsidR="004E2FE3" w:rsidRPr="00AE52EA" w:rsidRDefault="004E2FE3" w:rsidP="00CB72C2">
            <w:pPr>
              <w:suppressAutoHyphens w:val="0"/>
              <w:jc w:val="center"/>
              <w:rPr>
                <w:rFonts w:ascii="Verdana" w:hAnsi="Verdana" w:cs="Times New Roman"/>
                <w:b/>
                <w:color w:val="FFFFFF"/>
                <w:sz w:val="20"/>
                <w:szCs w:val="20"/>
                <w:lang w:val="en-US" w:eastAsia="en-US"/>
              </w:rPr>
            </w:pPr>
            <w:r w:rsidRPr="00AE52EA">
              <w:rPr>
                <w:rFonts w:ascii="Verdana" w:hAnsi="Verdana" w:cs="Times New Roman"/>
                <w:b/>
                <w:color w:val="FFFFFF"/>
                <w:sz w:val="20"/>
                <w:szCs w:val="20"/>
                <w:lang w:val="en-US" w:eastAsia="en-US"/>
              </w:rPr>
              <w:t>Pricing/Hour</w:t>
            </w:r>
          </w:p>
        </w:tc>
        <w:tc>
          <w:tcPr>
            <w:tcW w:w="1620" w:type="dxa"/>
            <w:tcBorders>
              <w:top w:val="single" w:sz="4" w:space="0" w:color="auto"/>
              <w:left w:val="nil"/>
              <w:bottom w:val="single" w:sz="4" w:space="0" w:color="auto"/>
              <w:right w:val="single" w:sz="4" w:space="0" w:color="FFFFFF"/>
            </w:tcBorders>
            <w:shd w:val="clear" w:color="000000" w:fill="00B0F0"/>
            <w:vAlign w:val="center"/>
            <w:hideMark/>
          </w:tcPr>
          <w:p w:rsidR="004E2FE3" w:rsidRPr="00627D9C" w:rsidRDefault="004E2FE3" w:rsidP="00CB72C2">
            <w:pPr>
              <w:suppressAutoHyphens w:val="0"/>
              <w:jc w:val="center"/>
              <w:rPr>
                <w:rFonts w:ascii="Verdana" w:hAnsi="Verdana" w:cs="Times New Roman"/>
                <w:color w:val="FFFFFF"/>
                <w:sz w:val="20"/>
                <w:szCs w:val="20"/>
                <w:lang w:val="en-US" w:eastAsia="en-US"/>
              </w:rPr>
            </w:pPr>
            <w:r w:rsidRPr="00627D9C">
              <w:rPr>
                <w:rFonts w:ascii="Verdana" w:hAnsi="Verdana" w:cs="Times New Roman"/>
                <w:color w:val="FFFFFF"/>
                <w:sz w:val="20"/>
                <w:szCs w:val="20"/>
                <w:lang w:val="en-US" w:eastAsia="en-US"/>
              </w:rPr>
              <w:t xml:space="preserve">Engagement time </w:t>
            </w:r>
            <w:r w:rsidRPr="00627D9C">
              <w:rPr>
                <w:rFonts w:ascii="Verdana" w:hAnsi="Verdana" w:cs="Times New Roman"/>
                <w:color w:val="FFFFFF"/>
                <w:sz w:val="20"/>
                <w:szCs w:val="20"/>
                <w:lang w:val="en-US" w:eastAsia="en-US"/>
              </w:rPr>
              <w:br/>
              <w:t>(</w:t>
            </w:r>
            <w:r w:rsidRPr="00A34661">
              <w:rPr>
                <w:rFonts w:ascii="Verdana" w:hAnsi="Verdana" w:cs="Times New Roman"/>
                <w:b/>
                <w:color w:val="FFFFFF"/>
                <w:sz w:val="20"/>
                <w:szCs w:val="20"/>
                <w:lang w:val="en-US" w:eastAsia="en-US"/>
              </w:rPr>
              <w:t>Man Hours</w:t>
            </w:r>
            <w:r w:rsidRPr="00627D9C">
              <w:rPr>
                <w:rFonts w:ascii="Verdana" w:hAnsi="Verdana" w:cs="Times New Roman"/>
                <w:color w:val="FFFFFF"/>
                <w:sz w:val="20"/>
                <w:szCs w:val="20"/>
                <w:lang w:val="en-US" w:eastAsia="en-US"/>
              </w:rPr>
              <w:t>)</w:t>
            </w:r>
          </w:p>
        </w:tc>
        <w:tc>
          <w:tcPr>
            <w:tcW w:w="1350" w:type="dxa"/>
            <w:tcBorders>
              <w:top w:val="single" w:sz="4" w:space="0" w:color="auto"/>
              <w:left w:val="nil"/>
              <w:bottom w:val="single" w:sz="4" w:space="0" w:color="auto"/>
              <w:right w:val="single" w:sz="4" w:space="0" w:color="auto"/>
            </w:tcBorders>
            <w:shd w:val="clear" w:color="000000" w:fill="00B0F0"/>
            <w:noWrap/>
            <w:vAlign w:val="center"/>
            <w:hideMark/>
          </w:tcPr>
          <w:p w:rsidR="004E2FE3" w:rsidRPr="00AE52EA" w:rsidRDefault="004E2FE3" w:rsidP="00CB72C2">
            <w:pPr>
              <w:suppressAutoHyphens w:val="0"/>
              <w:jc w:val="center"/>
              <w:rPr>
                <w:rFonts w:ascii="Verdana" w:hAnsi="Verdana" w:cs="Times New Roman"/>
                <w:b/>
                <w:color w:val="FFFFFF"/>
                <w:sz w:val="20"/>
                <w:szCs w:val="20"/>
                <w:lang w:val="en-US" w:eastAsia="en-US"/>
              </w:rPr>
            </w:pPr>
            <w:r w:rsidRPr="00AE52EA">
              <w:rPr>
                <w:rFonts w:ascii="Verdana" w:hAnsi="Verdana" w:cs="Times New Roman"/>
                <w:b/>
                <w:color w:val="FFFFFF"/>
                <w:sz w:val="20"/>
                <w:szCs w:val="20"/>
                <w:lang w:val="en-US" w:eastAsia="en-US"/>
              </w:rPr>
              <w:t>Total</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A43BBE" w:rsidP="004E2FE3">
            <w:pPr>
              <w:suppressAutoHyphens w:val="0"/>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PHP</w:t>
            </w:r>
            <w:r w:rsidR="004E2FE3">
              <w:rPr>
                <w:rFonts w:ascii="Verdana" w:hAnsi="Verdana" w:cs="Times New Roman"/>
                <w:color w:val="000000"/>
                <w:sz w:val="20"/>
                <w:szCs w:val="20"/>
                <w:lang w:val="en-US" w:eastAsia="en-US"/>
              </w:rPr>
              <w:t xml:space="preserve"> </w:t>
            </w:r>
            <w:r w:rsidR="004E2FE3" w:rsidRPr="00627D9C">
              <w:rPr>
                <w:rFonts w:ascii="Verdana" w:hAnsi="Verdana" w:cs="Times New Roman"/>
                <w:color w:val="000000"/>
                <w:sz w:val="20"/>
                <w:szCs w:val="20"/>
                <w:lang w:val="en-US" w:eastAsia="en-US"/>
              </w:rPr>
              <w:t>Developer</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3C2970">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25</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947303" w:rsidP="00BC0A46">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360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3C2970">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9</w:t>
            </w: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0</w:t>
            </w:r>
            <w:r w:rsidRPr="00627D9C">
              <w:rPr>
                <w:rFonts w:ascii="Verdana" w:hAnsi="Verdana" w:cs="Times New Roman"/>
                <w:color w:val="000000"/>
                <w:sz w:val="20"/>
                <w:szCs w:val="20"/>
                <w:lang w:val="en-US" w:eastAsia="en-US"/>
              </w:rPr>
              <w:t>00</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Front end developer (UI &amp; UX)</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Pr>
                <w:rFonts w:ascii="Verdana" w:hAnsi="Verdana" w:cs="Times New Roman"/>
                <w:color w:val="000000"/>
                <w:sz w:val="20"/>
                <w:szCs w:val="20"/>
                <w:lang w:val="en-US" w:eastAsia="en-US"/>
              </w:rPr>
              <w:t>15</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4E2FE3">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100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4E2FE3">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Pr>
                <w:rFonts w:ascii="Verdana" w:hAnsi="Verdana" w:cs="Times New Roman"/>
                <w:color w:val="000000"/>
                <w:sz w:val="20"/>
                <w:szCs w:val="20"/>
                <w:lang w:val="en-US" w:eastAsia="en-US"/>
              </w:rPr>
              <w:t>1</w:t>
            </w:r>
            <w:r w:rsidRPr="00627D9C">
              <w:rPr>
                <w:rFonts w:ascii="Verdana" w:hAnsi="Verdana" w:cs="Times New Roman"/>
                <w:color w:val="000000"/>
                <w:sz w:val="20"/>
                <w:szCs w:val="20"/>
                <w:lang w:val="en-US" w:eastAsia="en-US"/>
              </w:rPr>
              <w:t>,</w:t>
            </w:r>
            <w:r>
              <w:rPr>
                <w:rFonts w:ascii="Verdana" w:hAnsi="Verdana" w:cs="Times New Roman"/>
                <w:color w:val="000000"/>
                <w:sz w:val="20"/>
                <w:szCs w:val="20"/>
                <w:lang w:val="en-US" w:eastAsia="en-US"/>
              </w:rPr>
              <w:t>5</w:t>
            </w:r>
            <w:r w:rsidRPr="00627D9C">
              <w:rPr>
                <w:rFonts w:ascii="Verdana" w:hAnsi="Verdana" w:cs="Times New Roman"/>
                <w:color w:val="000000"/>
                <w:sz w:val="20"/>
                <w:szCs w:val="20"/>
                <w:lang w:val="en-US" w:eastAsia="en-US"/>
              </w:rPr>
              <w:t>00</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Project Manager</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EB14C4">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EB14C4">
              <w:rPr>
                <w:rFonts w:ascii="Verdana" w:hAnsi="Verdana" w:cs="Times New Roman"/>
                <w:color w:val="000000"/>
                <w:sz w:val="20"/>
                <w:szCs w:val="20"/>
                <w:lang w:val="en-US" w:eastAsia="en-US"/>
              </w:rPr>
              <w:t>35</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4E2FE3">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160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3C2970">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5</w:t>
            </w: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6</w:t>
            </w:r>
            <w:r w:rsidR="00BC0A46">
              <w:rPr>
                <w:rFonts w:ascii="Verdana" w:hAnsi="Verdana" w:cs="Times New Roman"/>
                <w:color w:val="000000"/>
                <w:sz w:val="20"/>
                <w:szCs w:val="20"/>
                <w:lang w:val="en-US" w:eastAsia="en-US"/>
              </w:rPr>
              <w:t>0</w:t>
            </w:r>
            <w:r w:rsidRPr="00627D9C">
              <w:rPr>
                <w:rFonts w:ascii="Verdana" w:hAnsi="Verdana" w:cs="Times New Roman"/>
                <w:color w:val="000000"/>
                <w:sz w:val="20"/>
                <w:szCs w:val="20"/>
                <w:lang w:val="en-US" w:eastAsia="en-US"/>
              </w:rPr>
              <w:t>0</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QA</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Pr>
                <w:rFonts w:ascii="Verdana" w:hAnsi="Verdana" w:cs="Times New Roman"/>
                <w:color w:val="000000"/>
                <w:sz w:val="20"/>
                <w:szCs w:val="20"/>
                <w:lang w:val="en-US" w:eastAsia="en-US"/>
              </w:rPr>
              <w:t>20</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BC0A46" w:rsidP="00BC0A46">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12</w:t>
            </w:r>
            <w:r w:rsidR="004E2FE3">
              <w:rPr>
                <w:rFonts w:ascii="Verdana" w:hAnsi="Verdana" w:cs="Times New Roman"/>
                <w:color w:val="000000"/>
                <w:sz w:val="20"/>
                <w:szCs w:val="20"/>
                <w:lang w:val="en-US" w:eastAsia="en-US"/>
              </w:rPr>
              <w:t>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BC0A46">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BC0A46">
              <w:rPr>
                <w:rFonts w:ascii="Verdana" w:hAnsi="Verdana" w:cs="Times New Roman"/>
                <w:color w:val="000000"/>
                <w:sz w:val="20"/>
                <w:szCs w:val="20"/>
                <w:lang w:val="en-US" w:eastAsia="en-US"/>
              </w:rPr>
              <w:t>2</w:t>
            </w:r>
            <w:r w:rsidRPr="00627D9C">
              <w:rPr>
                <w:rFonts w:ascii="Verdana" w:hAnsi="Verdana" w:cs="Times New Roman"/>
                <w:color w:val="000000"/>
                <w:sz w:val="20"/>
                <w:szCs w:val="20"/>
                <w:lang w:val="en-US" w:eastAsia="en-US"/>
              </w:rPr>
              <w:t>,</w:t>
            </w:r>
            <w:r w:rsidR="00BC0A46">
              <w:rPr>
                <w:rFonts w:ascii="Verdana" w:hAnsi="Verdana" w:cs="Times New Roman"/>
                <w:color w:val="000000"/>
                <w:sz w:val="20"/>
                <w:szCs w:val="20"/>
                <w:lang w:val="en-US" w:eastAsia="en-US"/>
              </w:rPr>
              <w:t>4</w:t>
            </w:r>
            <w:r w:rsidRPr="00627D9C">
              <w:rPr>
                <w:rFonts w:ascii="Verdana" w:hAnsi="Verdana" w:cs="Times New Roman"/>
                <w:color w:val="000000"/>
                <w:sz w:val="20"/>
                <w:szCs w:val="20"/>
                <w:lang w:val="en-US" w:eastAsia="en-US"/>
              </w:rPr>
              <w:t>00</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Dev OPS</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ind w:firstLineChars="100" w:firstLine="200"/>
              <w:jc w:val="right"/>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$25</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BC0A46" w:rsidP="00CB72C2">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4</w:t>
            </w:r>
            <w:r w:rsidR="004E2FE3">
              <w:rPr>
                <w:rFonts w:ascii="Verdana" w:hAnsi="Verdana" w:cs="Times New Roman"/>
                <w:color w:val="000000"/>
                <w:sz w:val="20"/>
                <w:szCs w:val="20"/>
                <w:lang w:val="en-US" w:eastAsia="en-US"/>
              </w:rPr>
              <w:t>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BC0A46">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BC0A46">
              <w:rPr>
                <w:rFonts w:ascii="Verdana" w:hAnsi="Verdana" w:cs="Times New Roman"/>
                <w:color w:val="000000"/>
                <w:sz w:val="20"/>
                <w:szCs w:val="20"/>
                <w:lang w:val="en-US" w:eastAsia="en-US"/>
              </w:rPr>
              <w:t>1</w:t>
            </w:r>
            <w:r w:rsidRPr="00627D9C">
              <w:rPr>
                <w:rFonts w:ascii="Verdana" w:hAnsi="Verdana" w:cs="Times New Roman"/>
                <w:color w:val="000000"/>
                <w:sz w:val="20"/>
                <w:szCs w:val="20"/>
                <w:lang w:val="en-US" w:eastAsia="en-US"/>
              </w:rPr>
              <w:t>,000</w:t>
            </w:r>
          </w:p>
        </w:tc>
      </w:tr>
      <w:tr w:rsidR="004E2FE3" w:rsidRPr="00627D9C" w:rsidTr="00CB72C2">
        <w:trPr>
          <w:trHeight w:val="255"/>
        </w:trPr>
        <w:tc>
          <w:tcPr>
            <w:tcW w:w="3200" w:type="dxa"/>
            <w:tcBorders>
              <w:top w:val="nil"/>
              <w:left w:val="nil"/>
              <w:bottom w:val="nil"/>
              <w:right w:val="nil"/>
            </w:tcBorders>
            <w:shd w:val="clear" w:color="000000" w:fill="FFFFFF"/>
            <w:noWrap/>
            <w:vAlign w:val="bottom"/>
            <w:hideMark/>
          </w:tcPr>
          <w:p w:rsidR="004E2FE3"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 </w:t>
            </w:r>
          </w:p>
          <w:p w:rsidR="004E2FE3" w:rsidRPr="00627D9C" w:rsidRDefault="004E2FE3" w:rsidP="00CB72C2">
            <w:pPr>
              <w:suppressAutoHyphens w:val="0"/>
              <w:rPr>
                <w:rFonts w:ascii="Verdana" w:hAnsi="Verdana" w:cs="Times New Roman"/>
                <w:color w:val="000000"/>
                <w:sz w:val="20"/>
                <w:szCs w:val="20"/>
                <w:lang w:val="en-US" w:eastAsia="en-US"/>
              </w:rPr>
            </w:pPr>
          </w:p>
        </w:tc>
        <w:tc>
          <w:tcPr>
            <w:tcW w:w="875" w:type="dxa"/>
            <w:tcBorders>
              <w:top w:val="nil"/>
              <w:left w:val="nil"/>
              <w:bottom w:val="nil"/>
              <w:right w:val="nil"/>
            </w:tcBorders>
            <w:shd w:val="clear" w:color="000000" w:fill="FFFFFF"/>
            <w:noWrap/>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 </w:t>
            </w:r>
          </w:p>
        </w:tc>
        <w:tc>
          <w:tcPr>
            <w:tcW w:w="3323" w:type="dxa"/>
            <w:gridSpan w:val="2"/>
            <w:tcBorders>
              <w:top w:val="single" w:sz="4" w:space="0" w:color="auto"/>
              <w:left w:val="nil"/>
              <w:bottom w:val="nil"/>
              <w:right w:val="nil"/>
            </w:tcBorders>
            <w:shd w:val="clear" w:color="000000" w:fill="366092"/>
            <w:noWrap/>
            <w:vAlign w:val="center"/>
            <w:hideMark/>
          </w:tcPr>
          <w:p w:rsidR="004E2FE3" w:rsidRPr="00627D9C" w:rsidRDefault="004E2FE3" w:rsidP="00CB72C2">
            <w:pPr>
              <w:suppressAutoHyphens w:val="0"/>
              <w:jc w:val="center"/>
              <w:rPr>
                <w:rFonts w:ascii="Verdana" w:hAnsi="Verdana" w:cs="Times New Roman"/>
                <w:b/>
                <w:bCs/>
                <w:color w:val="FFFFFF"/>
                <w:sz w:val="20"/>
                <w:szCs w:val="20"/>
                <w:lang w:val="en-US" w:eastAsia="en-US"/>
              </w:rPr>
            </w:pPr>
            <w:r w:rsidRPr="00627D9C">
              <w:rPr>
                <w:rFonts w:ascii="Verdana" w:hAnsi="Verdana" w:cs="Times New Roman"/>
                <w:b/>
                <w:bCs/>
                <w:color w:val="FFFFFF"/>
                <w:sz w:val="20"/>
                <w:szCs w:val="20"/>
                <w:lang w:val="en-US" w:eastAsia="en-US"/>
              </w:rPr>
              <w:t>Grand Total</w:t>
            </w:r>
          </w:p>
        </w:tc>
        <w:tc>
          <w:tcPr>
            <w:tcW w:w="1350" w:type="dxa"/>
            <w:tcBorders>
              <w:top w:val="nil"/>
              <w:left w:val="nil"/>
              <w:bottom w:val="nil"/>
              <w:right w:val="nil"/>
            </w:tcBorders>
            <w:shd w:val="clear" w:color="000000" w:fill="366092"/>
            <w:noWrap/>
            <w:vAlign w:val="center"/>
            <w:hideMark/>
          </w:tcPr>
          <w:p w:rsidR="004E2FE3" w:rsidRPr="00627D9C" w:rsidRDefault="004E2FE3" w:rsidP="003C2970">
            <w:pPr>
              <w:suppressAutoHyphens w:val="0"/>
              <w:ind w:firstLineChars="100" w:firstLine="201"/>
              <w:jc w:val="right"/>
              <w:rPr>
                <w:rFonts w:ascii="Verdana" w:hAnsi="Verdana" w:cs="Times New Roman"/>
                <w:b/>
                <w:bCs/>
                <w:color w:val="FFFFFF"/>
                <w:sz w:val="20"/>
                <w:szCs w:val="20"/>
                <w:lang w:val="en-US" w:eastAsia="en-US"/>
              </w:rPr>
            </w:pPr>
            <w:r w:rsidRPr="00627D9C">
              <w:rPr>
                <w:rFonts w:ascii="Verdana" w:hAnsi="Verdana" w:cs="Times New Roman"/>
                <w:b/>
                <w:bCs/>
                <w:color w:val="FFFFFF"/>
                <w:sz w:val="20"/>
                <w:szCs w:val="20"/>
                <w:lang w:val="en-US" w:eastAsia="en-US"/>
              </w:rPr>
              <w:t>$</w:t>
            </w:r>
            <w:r w:rsidR="003C2970">
              <w:rPr>
                <w:rFonts w:ascii="Verdana" w:hAnsi="Verdana" w:cs="Times New Roman"/>
                <w:b/>
                <w:bCs/>
                <w:color w:val="FFFFFF"/>
                <w:sz w:val="20"/>
                <w:szCs w:val="20"/>
                <w:lang w:val="en-US" w:eastAsia="en-US"/>
              </w:rPr>
              <w:t>19</w:t>
            </w:r>
            <w:r w:rsidRPr="00627D9C">
              <w:rPr>
                <w:rFonts w:ascii="Verdana" w:hAnsi="Verdana" w:cs="Times New Roman"/>
                <w:b/>
                <w:bCs/>
                <w:color w:val="FFFFFF"/>
                <w:sz w:val="20"/>
                <w:szCs w:val="20"/>
                <w:lang w:val="en-US" w:eastAsia="en-US"/>
              </w:rPr>
              <w:t>,</w:t>
            </w:r>
            <w:r w:rsidR="003C2970">
              <w:rPr>
                <w:rFonts w:ascii="Verdana" w:hAnsi="Verdana" w:cs="Times New Roman"/>
                <w:b/>
                <w:bCs/>
                <w:color w:val="FFFFFF"/>
                <w:sz w:val="20"/>
                <w:szCs w:val="20"/>
                <w:lang w:val="en-US" w:eastAsia="en-US"/>
              </w:rPr>
              <w:t>5</w:t>
            </w:r>
            <w:r w:rsidRPr="00627D9C">
              <w:rPr>
                <w:rFonts w:ascii="Verdana" w:hAnsi="Verdana" w:cs="Times New Roman"/>
                <w:b/>
                <w:bCs/>
                <w:color w:val="FFFFFF"/>
                <w:sz w:val="20"/>
                <w:szCs w:val="20"/>
                <w:lang w:val="en-US" w:eastAsia="en-US"/>
              </w:rPr>
              <w:t>00</w:t>
            </w:r>
          </w:p>
        </w:tc>
      </w:tr>
    </w:tbl>
    <w:p w:rsidR="00D25C9B" w:rsidRDefault="00D25C9B" w:rsidP="00D25C9B">
      <w:pPr>
        <w:pStyle w:val="Heading1"/>
        <w:numPr>
          <w:ilvl w:val="0"/>
          <w:numId w:val="0"/>
        </w:numPr>
        <w:suppressAutoHyphens w:val="0"/>
        <w:spacing w:line="360" w:lineRule="auto"/>
        <w:ind w:left="432"/>
        <w:rPr>
          <w:rFonts w:ascii="Calibri" w:hAnsi="Calibri" w:cs="Calibri"/>
          <w:color w:val="7030A0"/>
          <w:sz w:val="28"/>
          <w:szCs w:val="28"/>
        </w:rPr>
      </w:pPr>
      <w:bookmarkStart w:id="16" w:name="_Payment_Method_and"/>
      <w:bookmarkEnd w:id="16"/>
    </w:p>
    <w:p w:rsidR="00D25C9B" w:rsidRDefault="00D25C9B">
      <w:pPr>
        <w:suppressAutoHyphens w:val="0"/>
        <w:rPr>
          <w:rFonts w:ascii="Calibri" w:hAnsi="Calibri"/>
          <w:b/>
          <w:bCs/>
          <w:color w:val="7030A0"/>
          <w:kern w:val="1"/>
          <w:sz w:val="28"/>
          <w:szCs w:val="28"/>
        </w:rPr>
      </w:pPr>
      <w:r>
        <w:rPr>
          <w:rFonts w:ascii="Calibri" w:hAnsi="Calibri"/>
          <w:color w:val="7030A0"/>
          <w:sz w:val="28"/>
          <w:szCs w:val="28"/>
        </w:rPr>
        <w:br w:type="page"/>
      </w:r>
    </w:p>
    <w:p w:rsidR="00FC2D9A" w:rsidRPr="00D74749" w:rsidRDefault="00935C31" w:rsidP="009336CF">
      <w:pPr>
        <w:pStyle w:val="Heading1"/>
        <w:suppressAutoHyphens w:val="0"/>
        <w:spacing w:line="360" w:lineRule="auto"/>
        <w:rPr>
          <w:rFonts w:ascii="Calibri" w:hAnsi="Calibri" w:cs="Calibri"/>
          <w:color w:val="7030A0"/>
          <w:sz w:val="28"/>
          <w:szCs w:val="28"/>
          <w:highlight w:val="yellow"/>
        </w:rPr>
      </w:pPr>
      <w:bookmarkStart w:id="17" w:name="_Toc466976406"/>
      <w:r w:rsidRPr="00D74749">
        <w:rPr>
          <w:rFonts w:ascii="Calibri" w:hAnsi="Calibri" w:cs="Calibri"/>
          <w:color w:val="7030A0"/>
          <w:sz w:val="28"/>
          <w:szCs w:val="28"/>
          <w:highlight w:val="yellow"/>
        </w:rPr>
        <w:lastRenderedPageBreak/>
        <w:t>Payment Method and Phases</w:t>
      </w:r>
      <w:bookmarkEnd w:id="17"/>
    </w:p>
    <w:tbl>
      <w:tblPr>
        <w:tblW w:w="6920" w:type="dxa"/>
        <w:tblInd w:w="720" w:type="dxa"/>
        <w:tblLook w:val="04A0"/>
      </w:tblPr>
      <w:tblGrid>
        <w:gridCol w:w="4245"/>
        <w:gridCol w:w="686"/>
        <w:gridCol w:w="1989"/>
      </w:tblGrid>
      <w:tr w:rsidR="006A5717" w:rsidRPr="00A20AF8" w:rsidTr="00CB72C2">
        <w:trPr>
          <w:trHeight w:val="255"/>
        </w:trPr>
        <w:tc>
          <w:tcPr>
            <w:tcW w:w="4245" w:type="dxa"/>
            <w:tcBorders>
              <w:top w:val="single" w:sz="4" w:space="0" w:color="auto"/>
              <w:left w:val="single" w:sz="4" w:space="0" w:color="auto"/>
              <w:bottom w:val="single" w:sz="4" w:space="0" w:color="auto"/>
              <w:right w:val="nil"/>
            </w:tcBorders>
            <w:shd w:val="clear" w:color="000000" w:fill="366092"/>
            <w:noWrap/>
            <w:vAlign w:val="center"/>
            <w:hideMark/>
          </w:tcPr>
          <w:p w:rsidR="006A5717" w:rsidRPr="00460236" w:rsidRDefault="006A5717" w:rsidP="00CB72C2">
            <w:pPr>
              <w:suppressAutoHyphens w:val="0"/>
              <w:rPr>
                <w:rFonts w:ascii="Verdana" w:hAnsi="Verdana" w:cs="Times New Roman"/>
                <w:b/>
                <w:color w:val="FFFFFF"/>
                <w:sz w:val="20"/>
                <w:szCs w:val="20"/>
                <w:lang w:val="en-US" w:eastAsia="en-US"/>
              </w:rPr>
            </w:pPr>
            <w:r w:rsidRPr="00460236">
              <w:rPr>
                <w:rFonts w:ascii="Verdana" w:hAnsi="Verdana" w:cs="Times New Roman"/>
                <w:b/>
                <w:color w:val="FFFFFF"/>
                <w:sz w:val="20"/>
                <w:szCs w:val="20"/>
                <w:lang w:val="en-US" w:eastAsia="en-US"/>
              </w:rPr>
              <w:t>Payment Milestones</w:t>
            </w:r>
          </w:p>
        </w:tc>
        <w:tc>
          <w:tcPr>
            <w:tcW w:w="686" w:type="dxa"/>
            <w:tcBorders>
              <w:top w:val="single" w:sz="4" w:space="0" w:color="auto"/>
              <w:left w:val="single" w:sz="4" w:space="0" w:color="FFFFFF"/>
              <w:bottom w:val="single" w:sz="4" w:space="0" w:color="auto"/>
              <w:right w:val="nil"/>
            </w:tcBorders>
            <w:shd w:val="clear" w:color="000000" w:fill="366092"/>
            <w:noWrap/>
            <w:vAlign w:val="center"/>
            <w:hideMark/>
          </w:tcPr>
          <w:p w:rsidR="006A5717" w:rsidRPr="00A20AF8" w:rsidRDefault="006A5717" w:rsidP="00CB72C2">
            <w:pPr>
              <w:suppressAutoHyphens w:val="0"/>
              <w:rPr>
                <w:rFonts w:ascii="Verdana" w:hAnsi="Verdana" w:cs="Times New Roman"/>
                <w:color w:val="FFFFFF"/>
                <w:sz w:val="20"/>
                <w:szCs w:val="20"/>
                <w:lang w:val="en-US" w:eastAsia="en-US"/>
              </w:rPr>
            </w:pPr>
            <w:r w:rsidRPr="00A20AF8">
              <w:rPr>
                <w:rFonts w:ascii="Verdana" w:hAnsi="Verdana" w:cs="Times New Roman"/>
                <w:color w:val="FFFFFF"/>
                <w:sz w:val="20"/>
                <w:szCs w:val="20"/>
                <w:lang w:val="en-US" w:eastAsia="en-US"/>
              </w:rPr>
              <w:t>%</w:t>
            </w:r>
          </w:p>
        </w:tc>
        <w:tc>
          <w:tcPr>
            <w:tcW w:w="1989" w:type="dxa"/>
            <w:tcBorders>
              <w:top w:val="single" w:sz="4" w:space="0" w:color="auto"/>
              <w:left w:val="single" w:sz="4" w:space="0" w:color="FFFFFF"/>
              <w:bottom w:val="single" w:sz="4" w:space="0" w:color="auto"/>
              <w:right w:val="single" w:sz="4" w:space="0" w:color="auto"/>
            </w:tcBorders>
            <w:shd w:val="clear" w:color="000000" w:fill="366092"/>
            <w:noWrap/>
            <w:vAlign w:val="center"/>
            <w:hideMark/>
          </w:tcPr>
          <w:p w:rsidR="006A5717" w:rsidRPr="00A20AF8" w:rsidRDefault="006A5717" w:rsidP="00CB72C2">
            <w:pPr>
              <w:suppressAutoHyphens w:val="0"/>
              <w:jc w:val="right"/>
              <w:rPr>
                <w:rFonts w:ascii="Verdana" w:hAnsi="Verdana" w:cs="Times New Roman"/>
                <w:color w:val="FFFFFF"/>
                <w:sz w:val="20"/>
                <w:szCs w:val="20"/>
                <w:lang w:val="en-US" w:eastAsia="en-US"/>
              </w:rPr>
            </w:pPr>
            <w:r w:rsidRPr="00A20AF8">
              <w:rPr>
                <w:rFonts w:ascii="Verdana" w:hAnsi="Verdana" w:cs="Times New Roman"/>
                <w:color w:val="FFFFFF"/>
                <w:sz w:val="20"/>
                <w:szCs w:val="20"/>
                <w:lang w:val="en-US" w:eastAsia="en-US"/>
              </w:rPr>
              <w:t xml:space="preserve">Amount in </w:t>
            </w:r>
            <w:r w:rsidRPr="00276FBD">
              <w:rPr>
                <w:rFonts w:ascii="Verdana" w:hAnsi="Verdana" w:cs="Times New Roman"/>
                <w:b/>
                <w:color w:val="FFFFFF"/>
                <w:sz w:val="20"/>
                <w:szCs w:val="20"/>
                <w:lang w:val="en-US" w:eastAsia="en-US"/>
              </w:rPr>
              <w:t>USD</w:t>
            </w:r>
          </w:p>
        </w:tc>
      </w:tr>
      <w:tr w:rsidR="006A5717" w:rsidRPr="00A20AF8" w:rsidTr="00CB72C2">
        <w:trPr>
          <w:trHeight w:val="315"/>
        </w:trPr>
        <w:tc>
          <w:tcPr>
            <w:tcW w:w="4245" w:type="dxa"/>
            <w:tcBorders>
              <w:top w:val="nil"/>
              <w:left w:val="single" w:sz="4" w:space="0" w:color="auto"/>
              <w:bottom w:val="single" w:sz="4" w:space="0" w:color="auto"/>
              <w:right w:val="single" w:sz="4" w:space="0" w:color="auto"/>
            </w:tcBorders>
            <w:shd w:val="clear" w:color="000000" w:fill="FFFFFF"/>
            <w:noWrap/>
            <w:vAlign w:val="center"/>
            <w:hideMark/>
          </w:tcPr>
          <w:p w:rsidR="006A5717" w:rsidRPr="00A20AF8" w:rsidRDefault="006A5717" w:rsidP="00CB72C2">
            <w:pPr>
              <w:suppressAutoHyphens w:val="0"/>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Advance on signing up the contract</w:t>
            </w:r>
          </w:p>
        </w:tc>
        <w:tc>
          <w:tcPr>
            <w:tcW w:w="686"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6A5717">
            <w:pPr>
              <w:suppressAutoHyphens w:val="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2</w:t>
            </w:r>
            <w:r>
              <w:rPr>
                <w:rFonts w:ascii="Verdana" w:hAnsi="Verdana" w:cs="Times New Roman"/>
                <w:color w:val="000000"/>
                <w:sz w:val="20"/>
                <w:szCs w:val="20"/>
                <w:lang w:val="en-US" w:eastAsia="en-US"/>
              </w:rPr>
              <w:t>5</w:t>
            </w:r>
            <w:r w:rsidRPr="00A20AF8">
              <w:rPr>
                <w:rFonts w:ascii="Verdana" w:hAnsi="Verdana" w:cs="Times New Roman"/>
                <w:color w:val="000000"/>
                <w:sz w:val="20"/>
                <w:szCs w:val="20"/>
                <w:lang w:val="en-US" w:eastAsia="en-US"/>
              </w:rPr>
              <w:t>%</w:t>
            </w:r>
          </w:p>
        </w:tc>
        <w:tc>
          <w:tcPr>
            <w:tcW w:w="1989"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3C2970">
            <w:pPr>
              <w:suppressAutoHyphens w:val="0"/>
              <w:ind w:firstLineChars="100" w:firstLine="20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4</w:t>
            </w: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87</w:t>
            </w:r>
            <w:r w:rsidR="00A90E35">
              <w:rPr>
                <w:rFonts w:ascii="Verdana" w:hAnsi="Verdana" w:cs="Times New Roman"/>
                <w:color w:val="000000"/>
                <w:sz w:val="20"/>
                <w:szCs w:val="20"/>
                <w:lang w:val="en-US" w:eastAsia="en-US"/>
              </w:rPr>
              <w:t>5</w:t>
            </w:r>
          </w:p>
        </w:tc>
      </w:tr>
      <w:tr w:rsidR="006A5717" w:rsidRPr="00A20AF8" w:rsidTr="00CB72C2">
        <w:trPr>
          <w:trHeight w:val="345"/>
        </w:trPr>
        <w:tc>
          <w:tcPr>
            <w:tcW w:w="4245" w:type="dxa"/>
            <w:tcBorders>
              <w:top w:val="nil"/>
              <w:left w:val="single" w:sz="4" w:space="0" w:color="auto"/>
              <w:bottom w:val="single" w:sz="4" w:space="0" w:color="auto"/>
              <w:right w:val="single" w:sz="4" w:space="0" w:color="auto"/>
            </w:tcBorders>
            <w:shd w:val="clear" w:color="000000" w:fill="FFFFFF"/>
            <w:noWrap/>
            <w:vAlign w:val="center"/>
            <w:hideMark/>
          </w:tcPr>
          <w:p w:rsidR="006A5717" w:rsidRPr="00A20AF8" w:rsidRDefault="006A5717" w:rsidP="00CB72C2">
            <w:pPr>
              <w:suppressAutoHyphens w:val="0"/>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On completion of the Release#1 demo</w:t>
            </w:r>
          </w:p>
        </w:tc>
        <w:tc>
          <w:tcPr>
            <w:tcW w:w="686"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CB72C2">
            <w:pPr>
              <w:suppressAutoHyphens w:val="0"/>
              <w:jc w:val="right"/>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25</w:t>
            </w:r>
            <w:r w:rsidRPr="00A20AF8">
              <w:rPr>
                <w:rFonts w:ascii="Verdana" w:hAnsi="Verdana" w:cs="Times New Roman"/>
                <w:color w:val="000000"/>
                <w:sz w:val="20"/>
                <w:szCs w:val="20"/>
                <w:lang w:val="en-US" w:eastAsia="en-US"/>
              </w:rPr>
              <w:t>%</w:t>
            </w:r>
          </w:p>
        </w:tc>
        <w:tc>
          <w:tcPr>
            <w:tcW w:w="1989" w:type="dxa"/>
            <w:tcBorders>
              <w:top w:val="nil"/>
              <w:left w:val="nil"/>
              <w:bottom w:val="single" w:sz="4" w:space="0" w:color="auto"/>
              <w:right w:val="single" w:sz="4" w:space="0" w:color="auto"/>
            </w:tcBorders>
            <w:shd w:val="clear" w:color="000000" w:fill="FFFFFF"/>
            <w:noWrap/>
            <w:vAlign w:val="center"/>
            <w:hideMark/>
          </w:tcPr>
          <w:p w:rsidR="006A5717" w:rsidRPr="00A20AF8" w:rsidRDefault="00A90E35" w:rsidP="003C2970">
            <w:pPr>
              <w:suppressAutoHyphens w:val="0"/>
              <w:ind w:firstLineChars="100" w:firstLine="20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4</w:t>
            </w: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87</w:t>
            </w:r>
            <w:r>
              <w:rPr>
                <w:rFonts w:ascii="Verdana" w:hAnsi="Verdana" w:cs="Times New Roman"/>
                <w:color w:val="000000"/>
                <w:sz w:val="20"/>
                <w:szCs w:val="20"/>
                <w:lang w:val="en-US" w:eastAsia="en-US"/>
              </w:rPr>
              <w:t>5</w:t>
            </w:r>
          </w:p>
        </w:tc>
      </w:tr>
      <w:tr w:rsidR="006A5717" w:rsidRPr="00A20AF8" w:rsidTr="00CB72C2">
        <w:trPr>
          <w:trHeight w:val="360"/>
        </w:trPr>
        <w:tc>
          <w:tcPr>
            <w:tcW w:w="4245" w:type="dxa"/>
            <w:tcBorders>
              <w:top w:val="nil"/>
              <w:left w:val="single" w:sz="4" w:space="0" w:color="auto"/>
              <w:bottom w:val="single" w:sz="4" w:space="0" w:color="auto"/>
              <w:right w:val="single" w:sz="4" w:space="0" w:color="auto"/>
            </w:tcBorders>
            <w:shd w:val="clear" w:color="000000" w:fill="FFFFFF"/>
            <w:noWrap/>
            <w:vAlign w:val="center"/>
            <w:hideMark/>
          </w:tcPr>
          <w:p w:rsidR="006A5717" w:rsidRPr="00A20AF8" w:rsidRDefault="006A5717" w:rsidP="00CB72C2">
            <w:pPr>
              <w:suppressAutoHyphens w:val="0"/>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On completion of the Release#2 demo</w:t>
            </w:r>
          </w:p>
        </w:tc>
        <w:tc>
          <w:tcPr>
            <w:tcW w:w="686"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6A5717">
            <w:pPr>
              <w:suppressAutoHyphens w:val="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2</w:t>
            </w:r>
            <w:r>
              <w:rPr>
                <w:rFonts w:ascii="Verdana" w:hAnsi="Verdana" w:cs="Times New Roman"/>
                <w:color w:val="000000"/>
                <w:sz w:val="20"/>
                <w:szCs w:val="20"/>
                <w:lang w:val="en-US" w:eastAsia="en-US"/>
              </w:rPr>
              <w:t>5</w:t>
            </w:r>
            <w:r w:rsidRPr="00A20AF8">
              <w:rPr>
                <w:rFonts w:ascii="Verdana" w:hAnsi="Verdana" w:cs="Times New Roman"/>
                <w:color w:val="000000"/>
                <w:sz w:val="20"/>
                <w:szCs w:val="20"/>
                <w:lang w:val="en-US" w:eastAsia="en-US"/>
              </w:rPr>
              <w:t>%</w:t>
            </w:r>
          </w:p>
        </w:tc>
        <w:tc>
          <w:tcPr>
            <w:tcW w:w="1989" w:type="dxa"/>
            <w:tcBorders>
              <w:top w:val="nil"/>
              <w:left w:val="nil"/>
              <w:bottom w:val="single" w:sz="4" w:space="0" w:color="auto"/>
              <w:right w:val="single" w:sz="4" w:space="0" w:color="auto"/>
            </w:tcBorders>
            <w:shd w:val="clear" w:color="000000" w:fill="FFFFFF"/>
            <w:noWrap/>
            <w:vAlign w:val="center"/>
            <w:hideMark/>
          </w:tcPr>
          <w:p w:rsidR="006A5717" w:rsidRPr="00A20AF8" w:rsidRDefault="00A90E35" w:rsidP="006E6FDE">
            <w:pPr>
              <w:suppressAutoHyphens w:val="0"/>
              <w:ind w:firstLineChars="100" w:firstLine="20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4</w:t>
            </w:r>
            <w:r w:rsidR="003C2970"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875</w:t>
            </w:r>
          </w:p>
        </w:tc>
      </w:tr>
      <w:tr w:rsidR="006A5717" w:rsidRPr="00A20AF8" w:rsidTr="00CB72C2">
        <w:trPr>
          <w:trHeight w:val="315"/>
        </w:trPr>
        <w:tc>
          <w:tcPr>
            <w:tcW w:w="4245" w:type="dxa"/>
            <w:tcBorders>
              <w:top w:val="nil"/>
              <w:left w:val="single" w:sz="4" w:space="0" w:color="auto"/>
              <w:bottom w:val="single" w:sz="4" w:space="0" w:color="auto"/>
              <w:right w:val="single" w:sz="4" w:space="0" w:color="auto"/>
            </w:tcBorders>
            <w:shd w:val="clear" w:color="000000" w:fill="FFFFFF"/>
            <w:noWrap/>
            <w:vAlign w:val="center"/>
            <w:hideMark/>
          </w:tcPr>
          <w:p w:rsidR="006A5717" w:rsidRPr="00A20AF8" w:rsidRDefault="006A5717" w:rsidP="006A5717">
            <w:pPr>
              <w:suppressAutoHyphens w:val="0"/>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On completion of the Release#</w:t>
            </w:r>
            <w:r>
              <w:rPr>
                <w:rFonts w:ascii="Verdana" w:hAnsi="Verdana" w:cs="Times New Roman"/>
                <w:color w:val="000000"/>
                <w:sz w:val="20"/>
                <w:szCs w:val="20"/>
                <w:lang w:val="en-US" w:eastAsia="en-US"/>
              </w:rPr>
              <w:t>3</w:t>
            </w:r>
            <w:r w:rsidRPr="00A20AF8">
              <w:rPr>
                <w:rFonts w:ascii="Verdana" w:hAnsi="Verdana" w:cs="Times New Roman"/>
                <w:color w:val="000000"/>
                <w:sz w:val="20"/>
                <w:szCs w:val="20"/>
                <w:lang w:val="en-US" w:eastAsia="en-US"/>
              </w:rPr>
              <w:t xml:space="preserve"> demo</w:t>
            </w:r>
          </w:p>
        </w:tc>
        <w:tc>
          <w:tcPr>
            <w:tcW w:w="686"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6A5717">
            <w:pPr>
              <w:suppressAutoHyphens w:val="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2</w:t>
            </w:r>
            <w:r>
              <w:rPr>
                <w:rFonts w:ascii="Verdana" w:hAnsi="Verdana" w:cs="Times New Roman"/>
                <w:color w:val="000000"/>
                <w:sz w:val="20"/>
                <w:szCs w:val="20"/>
                <w:lang w:val="en-US" w:eastAsia="en-US"/>
              </w:rPr>
              <w:t>5</w:t>
            </w:r>
            <w:r w:rsidRPr="00A20AF8">
              <w:rPr>
                <w:rFonts w:ascii="Verdana" w:hAnsi="Verdana" w:cs="Times New Roman"/>
                <w:color w:val="000000"/>
                <w:sz w:val="20"/>
                <w:szCs w:val="20"/>
                <w:lang w:val="en-US" w:eastAsia="en-US"/>
              </w:rPr>
              <w:t>%</w:t>
            </w:r>
          </w:p>
        </w:tc>
        <w:tc>
          <w:tcPr>
            <w:tcW w:w="1989" w:type="dxa"/>
            <w:tcBorders>
              <w:top w:val="nil"/>
              <w:left w:val="nil"/>
              <w:bottom w:val="single" w:sz="4" w:space="0" w:color="auto"/>
              <w:right w:val="single" w:sz="4" w:space="0" w:color="auto"/>
            </w:tcBorders>
            <w:shd w:val="clear" w:color="000000" w:fill="FFFFFF"/>
            <w:noWrap/>
            <w:vAlign w:val="center"/>
            <w:hideMark/>
          </w:tcPr>
          <w:p w:rsidR="006A5717" w:rsidRPr="00A20AF8" w:rsidRDefault="00A90E35" w:rsidP="006E6FDE">
            <w:pPr>
              <w:suppressAutoHyphens w:val="0"/>
              <w:ind w:firstLineChars="100" w:firstLine="20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4</w:t>
            </w:r>
            <w:r w:rsidR="003C2970"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875</w:t>
            </w:r>
          </w:p>
        </w:tc>
      </w:tr>
    </w:tbl>
    <w:p w:rsidR="006A5717" w:rsidRPr="006A5717" w:rsidRDefault="006A5717" w:rsidP="006A5717"/>
    <w:p w:rsidR="00D636DC" w:rsidRDefault="00D636DC" w:rsidP="00D636DC">
      <w:pPr>
        <w:numPr>
          <w:ilvl w:val="0"/>
          <w:numId w:val="5"/>
        </w:numPr>
        <w:jc w:val="both"/>
        <w:rPr>
          <w:rFonts w:ascii="Calibri" w:hAnsi="Calibri"/>
          <w:color w:val="595959"/>
        </w:rPr>
      </w:pPr>
      <w:bookmarkStart w:id="18" w:name="__RefHeading__41_1654408241"/>
      <w:bookmarkStart w:id="19" w:name="__RefHeading__43_1654408241"/>
      <w:bookmarkStart w:id="20" w:name="_Toc338442072"/>
      <w:bookmarkEnd w:id="9"/>
      <w:bookmarkEnd w:id="18"/>
      <w:bookmarkEnd w:id="19"/>
      <w:r w:rsidRPr="00A7205F">
        <w:rPr>
          <w:rFonts w:ascii="Calibri" w:hAnsi="Calibri"/>
          <w:color w:val="595959"/>
          <w:highlight w:val="yellow"/>
        </w:rPr>
        <w:t>25% of advance payment after signing of the contract. 25% of payment after 1</w:t>
      </w:r>
      <w:r w:rsidRPr="00A7205F">
        <w:rPr>
          <w:rFonts w:ascii="Calibri" w:hAnsi="Calibri"/>
          <w:color w:val="595959"/>
          <w:highlight w:val="yellow"/>
          <w:vertAlign w:val="superscript"/>
        </w:rPr>
        <w:t>st</w:t>
      </w:r>
      <w:r w:rsidRPr="00A7205F">
        <w:rPr>
          <w:rFonts w:ascii="Calibri" w:hAnsi="Calibri"/>
          <w:color w:val="595959"/>
          <w:highlight w:val="yellow"/>
        </w:rPr>
        <w:t xml:space="preserve"> demo done for the release#1. 25% amount need to be released each time after the completion of Release#2 &amp; Release#3 demo.</w:t>
      </w:r>
      <w:r w:rsidR="00226CF1" w:rsidRPr="00A7205F">
        <w:rPr>
          <w:rFonts w:ascii="Calibri" w:hAnsi="Calibri"/>
          <w:color w:val="595959"/>
          <w:highlight w:val="yellow"/>
        </w:rPr>
        <w:t xml:space="preserve"> All the demo releases are mentioned in the Milestone wise delivery</w:t>
      </w:r>
      <w:r w:rsidR="00226CF1">
        <w:rPr>
          <w:rFonts w:ascii="Calibri" w:hAnsi="Calibri"/>
          <w:color w:val="595959"/>
        </w:rPr>
        <w:t>.</w:t>
      </w:r>
    </w:p>
    <w:p w:rsidR="00BD4650" w:rsidRPr="0036409E" w:rsidRDefault="00D636DC" w:rsidP="00BD4650">
      <w:pPr>
        <w:numPr>
          <w:ilvl w:val="0"/>
          <w:numId w:val="5"/>
        </w:numPr>
        <w:jc w:val="both"/>
        <w:rPr>
          <w:rFonts w:ascii="Calibri" w:hAnsi="Calibri"/>
          <w:color w:val="595959"/>
        </w:rPr>
      </w:pPr>
      <w:r w:rsidRPr="0036409E">
        <w:rPr>
          <w:rFonts w:ascii="Calibri" w:hAnsi="Calibri"/>
          <w:color w:val="595959"/>
        </w:rPr>
        <w:t xml:space="preserve">All the payment shall be </w:t>
      </w:r>
      <w:r w:rsidR="00BD4650" w:rsidRPr="0036409E">
        <w:rPr>
          <w:rFonts w:ascii="Calibri" w:hAnsi="Calibri"/>
          <w:color w:val="595959"/>
        </w:rPr>
        <w:t xml:space="preserve">done through </w:t>
      </w:r>
      <w:r w:rsidRPr="00727DD7">
        <w:rPr>
          <w:rFonts w:ascii="Calibri" w:hAnsi="Calibri"/>
          <w:b/>
          <w:i/>
          <w:color w:val="595959"/>
        </w:rPr>
        <w:t>PayPal</w:t>
      </w:r>
      <w:r w:rsidR="00727DD7" w:rsidRPr="00727DD7">
        <w:rPr>
          <w:rFonts w:ascii="Calibri" w:hAnsi="Calibri"/>
          <w:b/>
          <w:i/>
          <w:color w:val="595959"/>
        </w:rPr>
        <w:t xml:space="preserve"> payment</w:t>
      </w:r>
      <w:r w:rsidR="00727DD7">
        <w:rPr>
          <w:rFonts w:ascii="Calibri" w:hAnsi="Calibri"/>
          <w:color w:val="595959"/>
        </w:rPr>
        <w:t>,</w:t>
      </w:r>
      <w:r w:rsidRPr="0036409E">
        <w:rPr>
          <w:rFonts w:ascii="Calibri" w:hAnsi="Calibri"/>
          <w:color w:val="595959"/>
        </w:rPr>
        <w:t xml:space="preserve"> details sent through the invoice</w:t>
      </w:r>
      <w:r w:rsidR="00727DD7">
        <w:rPr>
          <w:rFonts w:ascii="Calibri" w:hAnsi="Calibri"/>
          <w:color w:val="595959"/>
        </w:rPr>
        <w:t xml:space="preserve">. Alternative method for payment would be </w:t>
      </w:r>
      <w:r w:rsidR="00727DD7" w:rsidRPr="00727DD7">
        <w:rPr>
          <w:rFonts w:ascii="Calibri" w:hAnsi="Calibri"/>
          <w:b/>
          <w:i/>
          <w:color w:val="595959"/>
        </w:rPr>
        <w:t>Bank of America account deposit</w:t>
      </w:r>
      <w:r w:rsidR="00727DD7">
        <w:rPr>
          <w:rFonts w:ascii="Calibri" w:hAnsi="Calibri"/>
          <w:color w:val="595959"/>
        </w:rPr>
        <w:t xml:space="preserve"> mentioned below.</w:t>
      </w:r>
    </w:p>
    <w:p w:rsidR="00D636DC" w:rsidRDefault="00D636DC" w:rsidP="00D636DC">
      <w:pPr>
        <w:numPr>
          <w:ilvl w:val="0"/>
          <w:numId w:val="5"/>
        </w:numPr>
        <w:jc w:val="both"/>
        <w:rPr>
          <w:rFonts w:ascii="Calibri" w:hAnsi="Calibri"/>
          <w:color w:val="595959"/>
        </w:rPr>
      </w:pPr>
      <w:r w:rsidRPr="00647010">
        <w:rPr>
          <w:rFonts w:ascii="Calibri" w:hAnsi="Calibri"/>
          <w:color w:val="595959"/>
        </w:rPr>
        <w:t xml:space="preserve">The final instalment of the payment shall be released after completion of the </w:t>
      </w:r>
      <w:r>
        <w:rPr>
          <w:rFonts w:ascii="Calibri" w:hAnsi="Calibri"/>
          <w:color w:val="595959"/>
        </w:rPr>
        <w:t>Web</w:t>
      </w:r>
      <w:r w:rsidR="008E4AD3">
        <w:rPr>
          <w:rFonts w:ascii="Calibri" w:hAnsi="Calibri"/>
          <w:color w:val="595959"/>
        </w:rPr>
        <w:t xml:space="preserve"> app development</w:t>
      </w:r>
    </w:p>
    <w:p w:rsidR="009336CF" w:rsidRDefault="009336CF" w:rsidP="009336CF">
      <w:pPr>
        <w:numPr>
          <w:ilvl w:val="0"/>
          <w:numId w:val="5"/>
        </w:numPr>
        <w:jc w:val="both"/>
        <w:rPr>
          <w:rFonts w:ascii="Calibri" w:hAnsi="Calibri"/>
          <w:color w:val="595959"/>
        </w:rPr>
      </w:pPr>
      <w:r>
        <w:rPr>
          <w:rFonts w:ascii="Calibri" w:hAnsi="Calibri"/>
          <w:color w:val="595959"/>
        </w:rPr>
        <w:t xml:space="preserve">After the final instalment is paid the </w:t>
      </w:r>
      <w:r w:rsidR="00D636DC">
        <w:rPr>
          <w:rFonts w:ascii="Calibri" w:hAnsi="Calibri"/>
          <w:color w:val="595959"/>
        </w:rPr>
        <w:t>source code will be handed over</w:t>
      </w:r>
    </w:p>
    <w:p w:rsidR="0036409E" w:rsidRPr="0036409E" w:rsidRDefault="0036409E" w:rsidP="0036409E">
      <w:pPr>
        <w:ind w:left="720"/>
        <w:jc w:val="both"/>
        <w:rPr>
          <w:rFonts w:ascii="Calibri" w:hAnsi="Calibri"/>
          <w:b/>
          <w:color w:val="5F497A" w:themeColor="accent4" w:themeShade="BF"/>
          <w:sz w:val="8"/>
        </w:rPr>
      </w:pPr>
    </w:p>
    <w:p w:rsidR="0036409E" w:rsidRPr="0036409E" w:rsidRDefault="0036409E" w:rsidP="0036409E">
      <w:pPr>
        <w:ind w:left="720"/>
        <w:jc w:val="both"/>
        <w:rPr>
          <w:rFonts w:ascii="Calibri" w:hAnsi="Calibri"/>
          <w:b/>
          <w:color w:val="595959"/>
        </w:rPr>
      </w:pPr>
      <w:r w:rsidRPr="0036409E">
        <w:rPr>
          <w:rFonts w:ascii="Calibri" w:hAnsi="Calibri"/>
          <w:b/>
          <w:color w:val="5F497A" w:themeColor="accent4" w:themeShade="BF"/>
        </w:rPr>
        <w:t>PayPal Account</w:t>
      </w:r>
    </w:p>
    <w:p w:rsidR="0036409E" w:rsidRPr="0036409E" w:rsidRDefault="0036409E" w:rsidP="0036409E">
      <w:pPr>
        <w:pStyle w:val="ListParagraph"/>
        <w:ind w:left="1440"/>
        <w:jc w:val="both"/>
        <w:rPr>
          <w:rFonts w:ascii="Calibri" w:hAnsi="Calibri"/>
          <w:b/>
          <w:i/>
          <w:color w:val="595959"/>
        </w:rPr>
      </w:pPr>
      <w:r w:rsidRPr="0036409E">
        <w:rPr>
          <w:rFonts w:ascii="Calibri" w:hAnsi="Calibri"/>
          <w:color w:val="595959"/>
        </w:rPr>
        <w:t xml:space="preserve">PayPal id to make the payment is </w:t>
      </w:r>
      <w:r w:rsidRPr="0036409E">
        <w:rPr>
          <w:rFonts w:ascii="Calibri" w:hAnsi="Calibri"/>
          <w:b/>
          <w:i/>
          <w:color w:val="595959"/>
        </w:rPr>
        <w:t>pgharai@andolasoft.com</w:t>
      </w:r>
    </w:p>
    <w:p w:rsidR="0036409E" w:rsidRPr="0036409E" w:rsidRDefault="0036409E" w:rsidP="0036409E">
      <w:pPr>
        <w:ind w:left="720"/>
        <w:jc w:val="both"/>
        <w:rPr>
          <w:rFonts w:ascii="Calibri" w:hAnsi="Calibri"/>
          <w:b/>
          <w:color w:val="5F497A" w:themeColor="accent4" w:themeShade="BF"/>
          <w:sz w:val="10"/>
        </w:rPr>
      </w:pPr>
    </w:p>
    <w:p w:rsidR="0036409E" w:rsidRDefault="0036409E" w:rsidP="0036409E">
      <w:pPr>
        <w:ind w:left="720"/>
        <w:jc w:val="both"/>
        <w:rPr>
          <w:rFonts w:ascii="Calibri" w:hAnsi="Calibri"/>
          <w:b/>
          <w:color w:val="5F497A" w:themeColor="accent4" w:themeShade="BF"/>
        </w:rPr>
      </w:pPr>
      <w:r w:rsidRPr="0036409E">
        <w:rPr>
          <w:rFonts w:ascii="Calibri" w:hAnsi="Calibri"/>
          <w:b/>
          <w:color w:val="5F497A" w:themeColor="accent4" w:themeShade="BF"/>
        </w:rPr>
        <w:t xml:space="preserve">Bank </w:t>
      </w:r>
      <w:r w:rsidR="00727DD7">
        <w:rPr>
          <w:rFonts w:ascii="Calibri" w:hAnsi="Calibri"/>
          <w:b/>
          <w:color w:val="5F497A" w:themeColor="accent4" w:themeShade="BF"/>
        </w:rPr>
        <w:t>o</w:t>
      </w:r>
      <w:r w:rsidRPr="0036409E">
        <w:rPr>
          <w:rFonts w:ascii="Calibri" w:hAnsi="Calibri"/>
          <w:b/>
          <w:color w:val="5F497A" w:themeColor="accent4" w:themeShade="BF"/>
        </w:rPr>
        <w:t>f America details</w:t>
      </w:r>
    </w:p>
    <w:p w:rsidR="0036409E" w:rsidRPr="0036409E" w:rsidRDefault="0036409E" w:rsidP="0036409E">
      <w:pPr>
        <w:ind w:left="720"/>
        <w:jc w:val="both"/>
        <w:rPr>
          <w:rFonts w:ascii="Calibri" w:hAnsi="Calibri"/>
          <w:color w:val="595959"/>
          <w:sz w:val="12"/>
        </w:rPr>
      </w:pPr>
    </w:p>
    <w:p w:rsidR="0036409E" w:rsidRPr="0036409E" w:rsidRDefault="0036409E" w:rsidP="0036409E">
      <w:pPr>
        <w:ind w:left="720" w:firstLine="720"/>
        <w:jc w:val="both"/>
        <w:rPr>
          <w:rFonts w:ascii="Calibri" w:hAnsi="Calibri"/>
          <w:color w:val="595959"/>
        </w:rPr>
      </w:pPr>
      <w:r w:rsidRPr="0036409E">
        <w:rPr>
          <w:rFonts w:ascii="Calibri" w:hAnsi="Calibri"/>
          <w:color w:val="595959"/>
        </w:rPr>
        <w:t>Bank Name: Bank of America</w:t>
      </w:r>
    </w:p>
    <w:p w:rsidR="0036409E" w:rsidRPr="0036409E" w:rsidRDefault="0036409E" w:rsidP="0036409E">
      <w:pPr>
        <w:ind w:left="720" w:firstLine="720"/>
        <w:jc w:val="both"/>
        <w:rPr>
          <w:rFonts w:ascii="Calibri" w:hAnsi="Calibri"/>
          <w:color w:val="595959"/>
        </w:rPr>
      </w:pPr>
      <w:r w:rsidRPr="0036409E">
        <w:rPr>
          <w:rFonts w:ascii="Calibri" w:hAnsi="Calibri"/>
          <w:color w:val="595959"/>
        </w:rPr>
        <w:t>Bank Address: Cambrian Park,14396 Union Ave,San Jose CA 95124</w:t>
      </w:r>
    </w:p>
    <w:p w:rsidR="0036409E" w:rsidRPr="0036409E" w:rsidRDefault="0036409E" w:rsidP="0036409E">
      <w:pPr>
        <w:ind w:left="720" w:firstLine="720"/>
        <w:jc w:val="both"/>
        <w:rPr>
          <w:rFonts w:ascii="Calibri" w:hAnsi="Calibri"/>
          <w:color w:val="595959"/>
        </w:rPr>
      </w:pPr>
      <w:r w:rsidRPr="0036409E">
        <w:rPr>
          <w:rFonts w:ascii="Calibri" w:hAnsi="Calibri"/>
          <w:color w:val="595959"/>
        </w:rPr>
        <w:t>Account Name: Andolasoft Inc.</w:t>
      </w:r>
    </w:p>
    <w:p w:rsidR="0036409E" w:rsidRPr="0036409E" w:rsidRDefault="0036409E" w:rsidP="0036409E">
      <w:pPr>
        <w:ind w:left="720" w:firstLine="720"/>
        <w:jc w:val="both"/>
        <w:rPr>
          <w:rFonts w:ascii="Calibri" w:hAnsi="Calibri"/>
          <w:color w:val="595959"/>
        </w:rPr>
      </w:pPr>
      <w:r w:rsidRPr="0036409E">
        <w:rPr>
          <w:rFonts w:ascii="Calibri" w:hAnsi="Calibri"/>
          <w:color w:val="595959"/>
        </w:rPr>
        <w:t>Account No</w:t>
      </w:r>
      <w:r w:rsidR="00A17CA1">
        <w:rPr>
          <w:rFonts w:ascii="Calibri" w:hAnsi="Calibri"/>
          <w:color w:val="595959"/>
        </w:rPr>
        <w:t>:</w:t>
      </w:r>
      <w:r w:rsidRPr="0036409E">
        <w:rPr>
          <w:rFonts w:ascii="Calibri" w:hAnsi="Calibri"/>
          <w:color w:val="595959"/>
        </w:rPr>
        <w:t>0494667925</w:t>
      </w:r>
    </w:p>
    <w:p w:rsidR="0036409E" w:rsidRPr="0036409E" w:rsidRDefault="0036409E" w:rsidP="0036409E">
      <w:pPr>
        <w:ind w:left="720" w:firstLine="720"/>
        <w:jc w:val="both"/>
        <w:rPr>
          <w:rFonts w:ascii="Calibri" w:hAnsi="Calibri"/>
          <w:color w:val="595959"/>
        </w:rPr>
      </w:pPr>
      <w:r w:rsidRPr="0036409E">
        <w:rPr>
          <w:rFonts w:ascii="Calibri" w:hAnsi="Calibri"/>
          <w:color w:val="595959"/>
        </w:rPr>
        <w:t>Routing No: 026009593 (wires)</w:t>
      </w:r>
    </w:p>
    <w:p w:rsidR="0036409E" w:rsidRPr="00647010" w:rsidRDefault="0036409E" w:rsidP="0036409E">
      <w:pPr>
        <w:ind w:left="720" w:firstLine="720"/>
        <w:jc w:val="both"/>
        <w:rPr>
          <w:rFonts w:ascii="Calibri" w:hAnsi="Calibri"/>
          <w:color w:val="595959"/>
        </w:rPr>
      </w:pPr>
      <w:r w:rsidRPr="0036409E">
        <w:rPr>
          <w:rFonts w:ascii="Calibri" w:hAnsi="Calibri"/>
          <w:color w:val="595959"/>
        </w:rPr>
        <w:t>Bank of America's SWIFT Code number is BOFAUS3N.</w:t>
      </w:r>
    </w:p>
    <w:p w:rsidR="00210247" w:rsidRPr="00FE499B" w:rsidRDefault="00210247">
      <w:pPr>
        <w:pStyle w:val="Heading1"/>
        <w:spacing w:line="360" w:lineRule="auto"/>
        <w:rPr>
          <w:rFonts w:ascii="Calibri" w:hAnsi="Calibri" w:cs="Calibri"/>
          <w:color w:val="7030A0"/>
          <w:sz w:val="28"/>
          <w:szCs w:val="28"/>
        </w:rPr>
      </w:pPr>
      <w:bookmarkStart w:id="21" w:name="_Toc466976407"/>
      <w:r w:rsidRPr="00FE499B">
        <w:rPr>
          <w:rFonts w:ascii="Calibri" w:hAnsi="Calibri" w:cs="Calibri"/>
          <w:color w:val="7030A0"/>
          <w:sz w:val="28"/>
          <w:szCs w:val="28"/>
        </w:rPr>
        <w:t>Change Request Process</w:t>
      </w:r>
      <w:bookmarkEnd w:id="20"/>
      <w:bookmarkEnd w:id="21"/>
    </w:p>
    <w:p w:rsidR="006730B4" w:rsidRPr="00FE499B" w:rsidRDefault="00210247" w:rsidP="00442F27">
      <w:pPr>
        <w:rPr>
          <w:rFonts w:ascii="Calibri" w:hAnsi="Calibri"/>
          <w:b/>
          <w:bCs/>
          <w:color w:val="7030A0"/>
          <w:kern w:val="1"/>
          <w:sz w:val="28"/>
          <w:szCs w:val="28"/>
        </w:rPr>
      </w:pPr>
      <w:r w:rsidRPr="00FE499B">
        <w:rPr>
          <w:rFonts w:ascii="Calibri" w:hAnsi="Calibri"/>
          <w:color w:val="595959"/>
        </w:rPr>
        <w:t xml:space="preserve">Our technical team will </w:t>
      </w:r>
      <w:r w:rsidR="00423B28" w:rsidRPr="00FE499B">
        <w:rPr>
          <w:rFonts w:ascii="Calibri" w:hAnsi="Calibri"/>
          <w:color w:val="595959"/>
        </w:rPr>
        <w:t>analyse</w:t>
      </w:r>
      <w:r w:rsidRPr="00FE499B">
        <w:rPr>
          <w:rFonts w:ascii="Calibri" w:hAnsi="Calibri"/>
          <w:color w:val="595959"/>
        </w:rPr>
        <w:t xml:space="preserve"> every change request</w:t>
      </w:r>
      <w:r w:rsidR="00407F22" w:rsidRPr="00FE499B">
        <w:rPr>
          <w:rFonts w:ascii="Calibri" w:hAnsi="Calibri"/>
          <w:color w:val="595959"/>
        </w:rPr>
        <w:t>s</w:t>
      </w:r>
      <w:r w:rsidRPr="00FE499B">
        <w:rPr>
          <w:rFonts w:ascii="Calibri" w:hAnsi="Calibri"/>
          <w:color w:val="595959"/>
        </w:rPr>
        <w:t xml:space="preserve"> received from client. If the change requires significant time and effort, the same will be notified to client and appropriate effort and schedule slippage will be notified to client for approval.</w:t>
      </w:r>
      <w:bookmarkStart w:id="22" w:name="__RefHeading__45_1654408241"/>
      <w:bookmarkStart w:id="23" w:name="_Toc338442073"/>
      <w:bookmarkEnd w:id="22"/>
    </w:p>
    <w:p w:rsidR="00210247" w:rsidRPr="00FE499B" w:rsidRDefault="00210247" w:rsidP="00496FE8">
      <w:pPr>
        <w:pStyle w:val="Heading1"/>
      </w:pPr>
      <w:bookmarkStart w:id="24" w:name="_Toc466976408"/>
      <w:r w:rsidRPr="00496FE8">
        <w:rPr>
          <w:rFonts w:ascii="Calibri" w:hAnsi="Calibri" w:cs="Calibri"/>
          <w:color w:val="7030A0"/>
          <w:sz w:val="28"/>
          <w:szCs w:val="28"/>
        </w:rPr>
        <w:t>Terms &amp; Conditions</w:t>
      </w:r>
      <w:bookmarkEnd w:id="23"/>
      <w:bookmarkEnd w:id="24"/>
    </w:p>
    <w:p w:rsidR="00AA45E0" w:rsidRDefault="00AA45E0" w:rsidP="00876908">
      <w:pPr>
        <w:numPr>
          <w:ilvl w:val="0"/>
          <w:numId w:val="5"/>
        </w:numPr>
        <w:jc w:val="both"/>
        <w:rPr>
          <w:rFonts w:ascii="Calibri" w:hAnsi="Calibri"/>
          <w:color w:val="595959"/>
        </w:rPr>
      </w:pPr>
      <w:r>
        <w:rPr>
          <w:rFonts w:ascii="Calibri" w:hAnsi="Calibri"/>
          <w:color w:val="595959"/>
        </w:rPr>
        <w:t xml:space="preserve">Communication and scrum are done as per mentioned in </w:t>
      </w:r>
      <w:hyperlink w:anchor="_Communication_&amp;_Scrum" w:history="1">
        <w:r w:rsidRPr="00AA45E0">
          <w:rPr>
            <w:rStyle w:val="Hyperlink"/>
            <w:rFonts w:ascii="Calibri" w:hAnsi="Calibri"/>
            <w:b/>
            <w:i/>
          </w:rPr>
          <w:t>section#6</w:t>
        </w:r>
      </w:hyperlink>
    </w:p>
    <w:p w:rsidR="00AF7F0C" w:rsidRPr="00161BBE" w:rsidRDefault="00AF7F0C" w:rsidP="00876908">
      <w:pPr>
        <w:numPr>
          <w:ilvl w:val="0"/>
          <w:numId w:val="5"/>
        </w:numPr>
        <w:jc w:val="both"/>
        <w:rPr>
          <w:rFonts w:ascii="Calibri" w:hAnsi="Calibri"/>
          <w:color w:val="595959"/>
        </w:rPr>
      </w:pPr>
      <w:r w:rsidRPr="00161BBE">
        <w:rPr>
          <w:rFonts w:ascii="Calibri" w:hAnsi="Calibri"/>
          <w:color w:val="595959"/>
        </w:rPr>
        <w:t xml:space="preserve">Please note that the payments to be made prior to the starting of the milestone </w:t>
      </w:r>
      <w:r w:rsidR="00024329" w:rsidRPr="00161BBE">
        <w:rPr>
          <w:rFonts w:ascii="Calibri" w:hAnsi="Calibri"/>
          <w:color w:val="595959"/>
        </w:rPr>
        <w:t xml:space="preserve">in </w:t>
      </w:r>
      <w:hyperlink w:anchor="_Payment_Method_and" w:history="1">
        <w:r w:rsidR="00730497" w:rsidRPr="00182845">
          <w:rPr>
            <w:rStyle w:val="Hyperlink"/>
            <w:rFonts w:ascii="Calibri" w:hAnsi="Calibri"/>
            <w:b/>
            <w:i/>
          </w:rPr>
          <w:t>S</w:t>
        </w:r>
        <w:r w:rsidR="00D23BD3" w:rsidRPr="00182845">
          <w:rPr>
            <w:rStyle w:val="Hyperlink"/>
            <w:rFonts w:ascii="Calibri" w:hAnsi="Calibri"/>
            <w:b/>
            <w:i/>
          </w:rPr>
          <w:t>ection#8</w:t>
        </w:r>
      </w:hyperlink>
      <w:r w:rsidR="007A3993">
        <w:rPr>
          <w:rFonts w:ascii="Calibri" w:hAnsi="Calibri"/>
          <w:color w:val="595959"/>
        </w:rPr>
        <w:t>.</w:t>
      </w:r>
      <w:r w:rsidR="00D23BD3">
        <w:rPr>
          <w:rFonts w:ascii="Calibri" w:hAnsi="Calibri"/>
          <w:color w:val="595959"/>
        </w:rPr>
        <w:t xml:space="preserve"> The </w:t>
      </w:r>
      <w:r w:rsidR="00306E9C">
        <w:rPr>
          <w:rFonts w:ascii="Calibri" w:hAnsi="Calibri"/>
          <w:color w:val="595959"/>
        </w:rPr>
        <w:t>release of each milestone for demo purpose is</w:t>
      </w:r>
      <w:r w:rsidR="00D23BD3">
        <w:rPr>
          <w:rFonts w:ascii="Calibri" w:hAnsi="Calibri"/>
          <w:color w:val="595959"/>
        </w:rPr>
        <w:t xml:space="preserve"> listed under </w:t>
      </w:r>
      <w:hyperlink w:anchor="_Deliverables_&amp;_Milestone" w:history="1">
        <w:r w:rsidR="00D23BD3" w:rsidRPr="00182845">
          <w:rPr>
            <w:rStyle w:val="Hyperlink"/>
            <w:rFonts w:ascii="Calibri" w:hAnsi="Calibri"/>
            <w:b/>
            <w:i/>
          </w:rPr>
          <w:t>Section#</w:t>
        </w:r>
        <w:r w:rsidR="00306E9C" w:rsidRPr="00182845">
          <w:rPr>
            <w:rStyle w:val="Hyperlink"/>
            <w:rFonts w:ascii="Calibri" w:hAnsi="Calibri"/>
            <w:b/>
            <w:i/>
          </w:rPr>
          <w:t>4</w:t>
        </w:r>
      </w:hyperlink>
      <w:r w:rsidR="00D23BD3">
        <w:rPr>
          <w:rFonts w:ascii="Calibri" w:hAnsi="Calibri"/>
          <w:color w:val="595959"/>
        </w:rPr>
        <w:t>.</w:t>
      </w:r>
    </w:p>
    <w:p w:rsidR="0047371A" w:rsidRPr="0047371A" w:rsidRDefault="00210247" w:rsidP="0047371A">
      <w:pPr>
        <w:numPr>
          <w:ilvl w:val="0"/>
          <w:numId w:val="5"/>
        </w:numPr>
        <w:jc w:val="both"/>
        <w:rPr>
          <w:rFonts w:ascii="Calibri" w:hAnsi="Calibri"/>
          <w:color w:val="595959"/>
        </w:rPr>
      </w:pPr>
      <w:r w:rsidRPr="0047371A">
        <w:rPr>
          <w:rFonts w:ascii="Calibri" w:hAnsi="Calibri"/>
          <w:color w:val="595959"/>
        </w:rPr>
        <w:t xml:space="preserve">FREE support of </w:t>
      </w:r>
      <w:r w:rsidR="00EC3388" w:rsidRPr="0047371A">
        <w:rPr>
          <w:rFonts w:ascii="Calibri" w:hAnsi="Calibri"/>
          <w:color w:val="595959"/>
        </w:rPr>
        <w:t>30</w:t>
      </w:r>
      <w:r w:rsidRPr="0047371A">
        <w:rPr>
          <w:rFonts w:ascii="Calibri" w:hAnsi="Calibri"/>
          <w:color w:val="595959"/>
        </w:rPr>
        <w:t xml:space="preserve"> days would be provided by Andolasoft </w:t>
      </w:r>
      <w:r w:rsidR="0047371A" w:rsidRPr="0047371A">
        <w:rPr>
          <w:rFonts w:ascii="Calibri" w:hAnsi="Calibri"/>
          <w:color w:val="595959"/>
        </w:rPr>
        <w:t xml:space="preserve">after deployment to production </w:t>
      </w:r>
      <w:r w:rsidRPr="0047371A">
        <w:rPr>
          <w:rFonts w:ascii="Calibri" w:hAnsi="Calibri"/>
          <w:color w:val="595959"/>
        </w:rPr>
        <w:t>for any issues/defects/ to ONLY the features to be delivered as per the specification discussed in Milestone. All the cases will be created in OrangeScrum, technical team member will respond to it.</w:t>
      </w:r>
    </w:p>
    <w:p w:rsidR="000657B6" w:rsidRPr="00FE499B" w:rsidRDefault="000657B6" w:rsidP="007E77C9">
      <w:pPr>
        <w:numPr>
          <w:ilvl w:val="0"/>
          <w:numId w:val="5"/>
        </w:numPr>
        <w:jc w:val="both"/>
        <w:rPr>
          <w:rFonts w:ascii="Calibri" w:hAnsi="Calibri"/>
          <w:color w:val="595959"/>
        </w:rPr>
      </w:pPr>
      <w:r w:rsidRPr="000657B6">
        <w:rPr>
          <w:rFonts w:ascii="Calibri" w:hAnsi="Calibri"/>
          <w:color w:val="595959"/>
        </w:rPr>
        <w:t>UAT document will be provided by the</w:t>
      </w:r>
      <w:r w:rsidR="00A7205F">
        <w:rPr>
          <w:rFonts w:ascii="Calibri" w:hAnsi="Calibri"/>
          <w:color w:val="595959"/>
        </w:rPr>
        <w:t xml:space="preserve"> </w:t>
      </w:r>
      <w:r w:rsidR="00A7205F" w:rsidRPr="00A7205F">
        <w:rPr>
          <w:rFonts w:ascii="Calibri" w:hAnsi="Calibri"/>
          <w:color w:val="595959"/>
        </w:rPr>
        <w:t>OmniPointDesign</w:t>
      </w:r>
      <w:r w:rsidR="00DD388E">
        <w:rPr>
          <w:rFonts w:ascii="Calibri" w:hAnsi="Calibri"/>
          <w:color w:val="595959"/>
        </w:rPr>
        <w:t xml:space="preserve"> during the development</w:t>
      </w:r>
    </w:p>
    <w:p w:rsidR="00210247" w:rsidRPr="00DD388E" w:rsidRDefault="00210247" w:rsidP="007E77C9">
      <w:pPr>
        <w:numPr>
          <w:ilvl w:val="0"/>
          <w:numId w:val="5"/>
        </w:numPr>
        <w:jc w:val="both"/>
        <w:rPr>
          <w:rFonts w:ascii="Calibri" w:hAnsi="Calibri"/>
          <w:color w:val="595959"/>
        </w:rPr>
      </w:pPr>
      <w:r w:rsidRPr="00FE499B">
        <w:rPr>
          <w:rFonts w:ascii="Calibri" w:hAnsi="Calibri"/>
          <w:color w:val="595959"/>
        </w:rPr>
        <w:lastRenderedPageBreak/>
        <w:t xml:space="preserve">However, any work related to further addition and/or modification and/or deletion by </w:t>
      </w:r>
      <w:r w:rsidR="00CA1138" w:rsidRPr="00CA1138">
        <w:rPr>
          <w:rFonts w:ascii="Calibri" w:hAnsi="Calibri"/>
          <w:color w:val="595959"/>
        </w:rPr>
        <w:t>OmniPointDesign</w:t>
      </w:r>
      <w:r w:rsidR="00CA1138">
        <w:rPr>
          <w:rFonts w:ascii="Calibri" w:hAnsi="Calibri"/>
          <w:color w:val="595959"/>
        </w:rPr>
        <w:t xml:space="preserve"> </w:t>
      </w:r>
      <w:r w:rsidR="001F211F" w:rsidRPr="00FE499B">
        <w:rPr>
          <w:rFonts w:ascii="Calibri" w:hAnsi="Calibri"/>
          <w:color w:val="595959"/>
        </w:rPr>
        <w:t>to the web</w:t>
      </w:r>
      <w:r w:rsidR="00EC3388" w:rsidRPr="00FE499B">
        <w:rPr>
          <w:rFonts w:ascii="Calibri" w:hAnsi="Calibri"/>
          <w:color w:val="595959"/>
        </w:rPr>
        <w:t xml:space="preserve"> app development </w:t>
      </w:r>
      <w:r w:rsidRPr="00FE499B">
        <w:rPr>
          <w:rFonts w:ascii="Calibri" w:hAnsi="Calibri"/>
          <w:color w:val="595959"/>
        </w:rPr>
        <w:t xml:space="preserve">are chargeable </w:t>
      </w:r>
      <w:r w:rsidR="00A27DD0" w:rsidRPr="00FE499B">
        <w:rPr>
          <w:rFonts w:ascii="Calibri" w:hAnsi="Calibri"/>
          <w:color w:val="595959"/>
        </w:rPr>
        <w:t>on an</w:t>
      </w:r>
      <w:r w:rsidRPr="00FE499B">
        <w:rPr>
          <w:rFonts w:ascii="Calibri" w:hAnsi="Calibri"/>
          <w:color w:val="595959"/>
        </w:rPr>
        <w:t xml:space="preserve">hourly basis. Rate will be </w:t>
      </w:r>
      <w:r w:rsidR="007E77C9">
        <w:rPr>
          <w:rFonts w:ascii="Calibri" w:hAnsi="Calibri"/>
          <w:b/>
          <w:color w:val="595959"/>
        </w:rPr>
        <w:t>$</w:t>
      </w:r>
      <w:r w:rsidR="006C476A">
        <w:rPr>
          <w:rFonts w:ascii="Calibri" w:hAnsi="Calibri"/>
          <w:b/>
          <w:color w:val="595959"/>
        </w:rPr>
        <w:t>3</w:t>
      </w:r>
      <w:r w:rsidR="004B5AAD">
        <w:rPr>
          <w:rFonts w:ascii="Calibri" w:hAnsi="Calibri"/>
          <w:b/>
          <w:color w:val="595959"/>
        </w:rPr>
        <w:t>0</w:t>
      </w:r>
      <w:r w:rsidR="00416EE8" w:rsidRPr="00094CA3">
        <w:rPr>
          <w:rFonts w:ascii="Calibri" w:hAnsi="Calibri"/>
          <w:b/>
          <w:color w:val="595959"/>
        </w:rPr>
        <w:t>/</w:t>
      </w:r>
      <w:r w:rsidRPr="00094CA3">
        <w:rPr>
          <w:rFonts w:ascii="Calibri" w:hAnsi="Calibri"/>
          <w:b/>
          <w:color w:val="595959"/>
        </w:rPr>
        <w:t>hour</w:t>
      </w:r>
      <w:r w:rsidRPr="00FE499B">
        <w:rPr>
          <w:rFonts w:ascii="Calibri" w:hAnsi="Calibri"/>
          <w:b/>
          <w:color w:val="595959"/>
        </w:rPr>
        <w:t>.</w:t>
      </w:r>
    </w:p>
    <w:p w:rsidR="00D60C99" w:rsidRPr="00450771" w:rsidRDefault="00210247" w:rsidP="007E77C9">
      <w:pPr>
        <w:numPr>
          <w:ilvl w:val="0"/>
          <w:numId w:val="5"/>
        </w:numPr>
        <w:jc w:val="both"/>
        <w:rPr>
          <w:rFonts w:ascii="Calibri" w:hAnsi="Calibri"/>
          <w:color w:val="595959"/>
        </w:rPr>
      </w:pPr>
      <w:r w:rsidRPr="00450771">
        <w:rPr>
          <w:rFonts w:ascii="Calibri" w:hAnsi="Calibri"/>
          <w:color w:val="595959"/>
        </w:rPr>
        <w:t xml:space="preserve">The renewal of Certificate, SSL cost to be undertaken by </w:t>
      </w:r>
      <w:r w:rsidR="00450771" w:rsidRPr="00450771">
        <w:rPr>
          <w:rFonts w:ascii="Calibri" w:hAnsi="Calibri"/>
          <w:color w:val="595959"/>
        </w:rPr>
        <w:t>OmniPointDesign</w:t>
      </w:r>
      <w:r w:rsidR="00306B4D">
        <w:rPr>
          <w:rFonts w:ascii="Calibri" w:hAnsi="Calibri"/>
          <w:color w:val="595959"/>
        </w:rPr>
        <w:t>.</w:t>
      </w:r>
      <w:r w:rsidR="00450771">
        <w:rPr>
          <w:rFonts w:ascii="Calibri" w:hAnsi="Calibri"/>
          <w:color w:val="595959"/>
        </w:rPr>
        <w:t xml:space="preserve"> </w:t>
      </w:r>
      <w:r w:rsidR="00D60C99" w:rsidRPr="00450771">
        <w:rPr>
          <w:rFonts w:ascii="Calibri" w:hAnsi="Calibri"/>
          <w:color w:val="595959"/>
        </w:rPr>
        <w:t xml:space="preserve">It is the sole responsibility of </w:t>
      </w:r>
      <w:r w:rsidR="00450771" w:rsidRPr="00450771">
        <w:rPr>
          <w:rFonts w:ascii="Calibri" w:hAnsi="Calibri"/>
          <w:color w:val="595959"/>
        </w:rPr>
        <w:t>OmniPointDesign</w:t>
      </w:r>
      <w:r w:rsidR="00450771">
        <w:rPr>
          <w:rFonts w:ascii="Calibri" w:hAnsi="Calibri"/>
          <w:color w:val="595959"/>
        </w:rPr>
        <w:t xml:space="preserve"> </w:t>
      </w:r>
      <w:r w:rsidR="000657B6" w:rsidRPr="00450771">
        <w:rPr>
          <w:rFonts w:ascii="Calibri" w:hAnsi="Calibri"/>
          <w:color w:val="595959"/>
        </w:rPr>
        <w:t xml:space="preserve">to </w:t>
      </w:r>
      <w:r w:rsidR="00D60C99" w:rsidRPr="00450771">
        <w:rPr>
          <w:rFonts w:ascii="Calibri" w:hAnsi="Calibri"/>
          <w:color w:val="595959"/>
        </w:rPr>
        <w:t>provide legal graphical properties (free from copyright)</w:t>
      </w:r>
    </w:p>
    <w:p w:rsidR="00D60C99" w:rsidRPr="00FE499B" w:rsidRDefault="00D60C99" w:rsidP="007E77C9">
      <w:pPr>
        <w:numPr>
          <w:ilvl w:val="0"/>
          <w:numId w:val="5"/>
        </w:numPr>
        <w:jc w:val="both"/>
        <w:rPr>
          <w:rFonts w:ascii="Calibri" w:hAnsi="Calibri"/>
          <w:color w:val="595959"/>
        </w:rPr>
      </w:pPr>
      <w:r w:rsidRPr="00FE499B">
        <w:rPr>
          <w:rFonts w:ascii="Calibri" w:hAnsi="Calibri"/>
          <w:color w:val="595959"/>
        </w:rPr>
        <w:t xml:space="preserve">Otherwise, </w:t>
      </w:r>
      <w:r w:rsidR="008D6865" w:rsidRPr="008D6865">
        <w:rPr>
          <w:rFonts w:ascii="Calibri" w:hAnsi="Calibri"/>
          <w:color w:val="595959"/>
        </w:rPr>
        <w:t>OmniPointDesign</w:t>
      </w:r>
      <w:r w:rsidR="008D6865">
        <w:rPr>
          <w:rFonts w:ascii="Calibri" w:hAnsi="Calibri"/>
          <w:color w:val="595959"/>
        </w:rPr>
        <w:t xml:space="preserve"> </w:t>
      </w:r>
      <w:r w:rsidRPr="00FE499B">
        <w:rPr>
          <w:rFonts w:ascii="Calibri" w:hAnsi="Calibri"/>
          <w:color w:val="595959"/>
        </w:rPr>
        <w:t>can authorise Andolasoft to buy images on their behalf</w:t>
      </w:r>
    </w:p>
    <w:p w:rsidR="00A572A2" w:rsidRDefault="00A572A2" w:rsidP="007E77C9">
      <w:pPr>
        <w:numPr>
          <w:ilvl w:val="0"/>
          <w:numId w:val="5"/>
        </w:numPr>
        <w:jc w:val="both"/>
        <w:rPr>
          <w:rFonts w:ascii="Calibri" w:hAnsi="Calibri"/>
          <w:color w:val="595959"/>
        </w:rPr>
      </w:pPr>
      <w:r w:rsidRPr="00FE499B">
        <w:rPr>
          <w:rFonts w:ascii="Calibri" w:hAnsi="Calibri"/>
          <w:color w:val="595959"/>
        </w:rPr>
        <w:t>Any relevant database</w:t>
      </w:r>
      <w:r w:rsidR="00573E48">
        <w:rPr>
          <w:rFonts w:ascii="Calibri" w:hAnsi="Calibri"/>
          <w:color w:val="595959"/>
        </w:rPr>
        <w:t xml:space="preserve"> </w:t>
      </w:r>
      <w:r w:rsidRPr="00FE499B">
        <w:rPr>
          <w:rFonts w:ascii="Calibri" w:hAnsi="Calibri"/>
          <w:color w:val="595959"/>
        </w:rPr>
        <w:t>or API to be provided by</w:t>
      </w:r>
      <w:r w:rsidR="00EF028D">
        <w:rPr>
          <w:rFonts w:ascii="Calibri" w:hAnsi="Calibri"/>
          <w:color w:val="595959"/>
        </w:rPr>
        <w:t xml:space="preserve"> </w:t>
      </w:r>
      <w:r w:rsidR="00EF028D" w:rsidRPr="00EF028D">
        <w:rPr>
          <w:rFonts w:ascii="Calibri" w:hAnsi="Calibri"/>
          <w:color w:val="595959"/>
        </w:rPr>
        <w:t>OmniPointDesign</w:t>
      </w:r>
      <w:r w:rsidR="00EF028D">
        <w:rPr>
          <w:rFonts w:ascii="Calibri" w:hAnsi="Calibri"/>
          <w:color w:val="595959"/>
        </w:rPr>
        <w:t xml:space="preserve"> </w:t>
      </w:r>
      <w:r w:rsidR="005E7436" w:rsidRPr="00FE499B">
        <w:rPr>
          <w:rFonts w:ascii="Calibri" w:hAnsi="Calibri"/>
          <w:color w:val="595959"/>
        </w:rPr>
        <w:t>on the beginning of the project.</w:t>
      </w:r>
    </w:p>
    <w:p w:rsidR="00020321" w:rsidRPr="00FE499B" w:rsidRDefault="00020321" w:rsidP="00020321">
      <w:pPr>
        <w:numPr>
          <w:ilvl w:val="0"/>
          <w:numId w:val="5"/>
        </w:numPr>
        <w:jc w:val="both"/>
        <w:rPr>
          <w:rFonts w:ascii="Calibri" w:hAnsi="Calibri"/>
          <w:color w:val="595959"/>
        </w:rPr>
      </w:pPr>
      <w:r w:rsidRPr="00020321">
        <w:rPr>
          <w:rFonts w:ascii="Calibri" w:hAnsi="Calibri"/>
          <w:color w:val="595959"/>
        </w:rPr>
        <w:t xml:space="preserve">AndolaSoft would </w:t>
      </w:r>
      <w:r>
        <w:rPr>
          <w:rFonts w:ascii="Calibri" w:hAnsi="Calibri"/>
          <w:color w:val="595959"/>
        </w:rPr>
        <w:t xml:space="preserve">provide free support </w:t>
      </w:r>
      <w:r w:rsidRPr="00020321">
        <w:rPr>
          <w:rFonts w:ascii="Calibri" w:hAnsi="Calibri"/>
          <w:color w:val="595959"/>
        </w:rPr>
        <w:t xml:space="preserve">to deploy the web app on the </w:t>
      </w:r>
      <w:r>
        <w:rPr>
          <w:rFonts w:ascii="Calibri" w:hAnsi="Calibri"/>
          <w:color w:val="595959"/>
        </w:rPr>
        <w:t xml:space="preserve">Cloud platforms like </w:t>
      </w:r>
      <w:r w:rsidRPr="00020321">
        <w:rPr>
          <w:rFonts w:ascii="Calibri" w:hAnsi="Calibri"/>
          <w:color w:val="595959"/>
        </w:rPr>
        <w:t>Amazon</w:t>
      </w:r>
      <w:r>
        <w:rPr>
          <w:rFonts w:ascii="Calibri" w:hAnsi="Calibri"/>
          <w:color w:val="595959"/>
        </w:rPr>
        <w:t>, Rackspace etc…</w:t>
      </w:r>
      <w:r w:rsidRPr="00020321">
        <w:rPr>
          <w:rFonts w:ascii="Calibri" w:hAnsi="Calibri"/>
          <w:color w:val="595959"/>
        </w:rPr>
        <w:t xml:space="preserve"> for which </w:t>
      </w:r>
      <w:r w:rsidR="000D6AC0" w:rsidRPr="000D6AC0">
        <w:rPr>
          <w:rFonts w:ascii="Calibri" w:hAnsi="Calibri"/>
          <w:color w:val="595959"/>
        </w:rPr>
        <w:t>OmniPointDesign</w:t>
      </w:r>
      <w:r w:rsidRPr="00020321">
        <w:rPr>
          <w:rFonts w:ascii="Calibri" w:hAnsi="Calibri"/>
          <w:color w:val="595959"/>
        </w:rPr>
        <w:t xml:space="preserve"> need to provide the </w:t>
      </w:r>
      <w:r>
        <w:rPr>
          <w:rFonts w:ascii="Calibri" w:hAnsi="Calibri"/>
          <w:color w:val="595959"/>
        </w:rPr>
        <w:t>cloud platform</w:t>
      </w:r>
      <w:r w:rsidRPr="00020321">
        <w:rPr>
          <w:rFonts w:ascii="Calibri" w:hAnsi="Calibri"/>
          <w:color w:val="595959"/>
        </w:rPr>
        <w:t xml:space="preserve"> credential.   AndolaSoft would provide free support &amp; service if any issue found during the deployment of the web app.</w:t>
      </w:r>
    </w:p>
    <w:p w:rsidR="00393E70" w:rsidRPr="009039E2" w:rsidRDefault="00834F4B" w:rsidP="00393E70">
      <w:pPr>
        <w:numPr>
          <w:ilvl w:val="0"/>
          <w:numId w:val="5"/>
        </w:numPr>
        <w:suppressAutoHyphens w:val="0"/>
        <w:jc w:val="both"/>
        <w:rPr>
          <w:rFonts w:ascii="Calibri" w:hAnsi="Calibri"/>
          <w:color w:val="595959"/>
        </w:rPr>
      </w:pPr>
      <w:r w:rsidRPr="009039E2">
        <w:rPr>
          <w:rFonts w:ascii="Calibri" w:hAnsi="Calibri"/>
          <w:color w:val="595959"/>
        </w:rPr>
        <w:t xml:space="preserve">Feedback loop has to be closed by the </w:t>
      </w:r>
      <w:r w:rsidR="00803D53" w:rsidRPr="00803D53">
        <w:rPr>
          <w:rFonts w:ascii="Calibri" w:hAnsi="Calibri"/>
          <w:color w:val="595959"/>
        </w:rPr>
        <w:t>OmniPointDesign</w:t>
      </w:r>
      <w:r w:rsidR="00934E4E">
        <w:rPr>
          <w:rFonts w:ascii="Calibri" w:hAnsi="Calibri"/>
          <w:color w:val="595959"/>
        </w:rPr>
        <w:t xml:space="preserve"> </w:t>
      </w:r>
      <w:r w:rsidRPr="009039E2">
        <w:rPr>
          <w:rFonts w:ascii="Calibri" w:hAnsi="Calibri"/>
          <w:color w:val="595959"/>
        </w:rPr>
        <w:t>by 24 hours in</w:t>
      </w:r>
      <w:r w:rsidR="00B87033" w:rsidRPr="009039E2">
        <w:rPr>
          <w:rFonts w:ascii="Calibri" w:hAnsi="Calibri"/>
          <w:color w:val="595959"/>
        </w:rPr>
        <w:t>-</w:t>
      </w:r>
      <w:r w:rsidRPr="009039E2">
        <w:rPr>
          <w:rFonts w:ascii="Calibri" w:hAnsi="Calibri"/>
          <w:color w:val="595959"/>
        </w:rPr>
        <w:t>case of weekdays &amp; 48 hours in</w:t>
      </w:r>
      <w:r w:rsidR="00B87033" w:rsidRPr="009039E2">
        <w:rPr>
          <w:rFonts w:ascii="Calibri" w:hAnsi="Calibri"/>
          <w:color w:val="595959"/>
        </w:rPr>
        <w:t>-</w:t>
      </w:r>
      <w:r w:rsidRPr="009039E2">
        <w:rPr>
          <w:rFonts w:ascii="Calibri" w:hAnsi="Calibri"/>
          <w:color w:val="595959"/>
        </w:rPr>
        <w:t>case of weekends</w:t>
      </w:r>
    </w:p>
    <w:p w:rsidR="00393E70" w:rsidRDefault="0073092A" w:rsidP="009039E2">
      <w:pPr>
        <w:pStyle w:val="Heading2"/>
        <w:ind w:left="1296"/>
        <w:rPr>
          <w:rFonts w:ascii="Calibri" w:hAnsi="Calibri"/>
          <w:color w:val="595959"/>
        </w:rPr>
      </w:pPr>
      <w:bookmarkStart w:id="25" w:name="_Toc466976409"/>
      <w:r w:rsidRPr="009039E2">
        <w:rPr>
          <w:color w:val="7030A0"/>
          <w:sz w:val="20"/>
          <w:szCs w:val="20"/>
        </w:rPr>
        <w:t>INTELLECTUAL PROPERTY INFRINGEMENT</w:t>
      </w:r>
      <w:bookmarkEnd w:id="25"/>
    </w:p>
    <w:p w:rsidR="00393E70" w:rsidRDefault="00393E70" w:rsidP="00393E70">
      <w:pPr>
        <w:numPr>
          <w:ilvl w:val="0"/>
          <w:numId w:val="5"/>
        </w:numPr>
        <w:jc w:val="both"/>
        <w:rPr>
          <w:rFonts w:ascii="Calibri" w:hAnsi="Calibri"/>
          <w:color w:val="595959"/>
        </w:rPr>
      </w:pPr>
      <w:r>
        <w:rPr>
          <w:rFonts w:ascii="Calibri" w:hAnsi="Calibri"/>
          <w:color w:val="595959"/>
        </w:rPr>
        <w:t>Andolasoft wouldn’t use/copy codes/images/files copyright by other vendor</w:t>
      </w:r>
      <w:r w:rsidR="0051721F">
        <w:rPr>
          <w:rFonts w:ascii="Calibri" w:hAnsi="Calibri"/>
          <w:color w:val="595959"/>
        </w:rPr>
        <w:t xml:space="preserve"> during development of the </w:t>
      </w:r>
      <w:r w:rsidR="0045105F" w:rsidRPr="0045105F">
        <w:rPr>
          <w:rFonts w:ascii="Calibri" w:hAnsi="Calibri"/>
          <w:color w:val="595959"/>
        </w:rPr>
        <w:t>OmniPointDesign</w:t>
      </w:r>
      <w:r w:rsidR="0051721F">
        <w:rPr>
          <w:rFonts w:ascii="Calibri" w:hAnsi="Calibri"/>
          <w:color w:val="595959"/>
        </w:rPr>
        <w:t xml:space="preserve"> web application</w:t>
      </w:r>
      <w:r>
        <w:rPr>
          <w:rFonts w:ascii="Calibri" w:hAnsi="Calibri"/>
          <w:color w:val="595959"/>
        </w:rPr>
        <w:t xml:space="preserve">. All the development will be made from scratch by Andolasoft. Andolasoft will not use the source code developed for </w:t>
      </w:r>
      <w:r w:rsidR="0045105F" w:rsidRPr="0045105F">
        <w:rPr>
          <w:rFonts w:ascii="Calibri" w:hAnsi="Calibri"/>
          <w:color w:val="595959"/>
        </w:rPr>
        <w:t>OmniPointDesign</w:t>
      </w:r>
      <w:r w:rsidR="0051721F">
        <w:rPr>
          <w:rFonts w:ascii="Calibri" w:hAnsi="Calibri"/>
          <w:color w:val="595959"/>
        </w:rPr>
        <w:t xml:space="preserve"> </w:t>
      </w:r>
      <w:r>
        <w:rPr>
          <w:rFonts w:ascii="Calibri" w:hAnsi="Calibri"/>
          <w:color w:val="595959"/>
        </w:rPr>
        <w:t>in any other work.</w:t>
      </w:r>
    </w:p>
    <w:p w:rsidR="00393E70" w:rsidRDefault="00393E70" w:rsidP="00393E70">
      <w:pPr>
        <w:numPr>
          <w:ilvl w:val="0"/>
          <w:numId w:val="5"/>
        </w:numPr>
        <w:jc w:val="both"/>
        <w:rPr>
          <w:rFonts w:ascii="Calibri" w:hAnsi="Calibri"/>
          <w:color w:val="595959"/>
        </w:rPr>
      </w:pPr>
      <w:r w:rsidRPr="00DD388E">
        <w:rPr>
          <w:rFonts w:ascii="Calibri" w:hAnsi="Calibri"/>
          <w:color w:val="595959"/>
        </w:rPr>
        <w:t>All the source code</w:t>
      </w:r>
      <w:r>
        <w:rPr>
          <w:rFonts w:ascii="Calibri" w:hAnsi="Calibri"/>
          <w:color w:val="595959"/>
        </w:rPr>
        <w:t xml:space="preserve">, business logic &amp; intellectual property should be transferred to </w:t>
      </w:r>
      <w:r w:rsidR="009B2D02" w:rsidRPr="009B2D02">
        <w:rPr>
          <w:rFonts w:ascii="Calibri" w:hAnsi="Calibri"/>
          <w:color w:val="595959"/>
        </w:rPr>
        <w:t>OmniPointDesign</w:t>
      </w:r>
      <w:r>
        <w:rPr>
          <w:rFonts w:ascii="Calibri" w:hAnsi="Calibri"/>
          <w:color w:val="595959"/>
        </w:rPr>
        <w:t xml:space="preserve"> after the final payment is received by Andolasoft. </w:t>
      </w:r>
    </w:p>
    <w:p w:rsidR="00F00B2D" w:rsidRPr="009039E2" w:rsidRDefault="00411530" w:rsidP="00F00B2D">
      <w:pPr>
        <w:numPr>
          <w:ilvl w:val="0"/>
          <w:numId w:val="5"/>
        </w:numPr>
        <w:jc w:val="both"/>
        <w:rPr>
          <w:rFonts w:ascii="Calibri" w:hAnsi="Calibri"/>
          <w:color w:val="595959"/>
        </w:rPr>
      </w:pPr>
      <w:r w:rsidRPr="00411530">
        <w:rPr>
          <w:rFonts w:ascii="Calibri" w:hAnsi="Calibri"/>
          <w:color w:val="595959"/>
        </w:rPr>
        <w:t>OmniPointDesign</w:t>
      </w:r>
      <w:r w:rsidR="00AF1F00">
        <w:rPr>
          <w:rFonts w:ascii="Calibri" w:hAnsi="Calibri"/>
          <w:color w:val="595959"/>
        </w:rPr>
        <w:t xml:space="preserve"> </w:t>
      </w:r>
      <w:r w:rsidR="00393E70" w:rsidRPr="009039E2">
        <w:rPr>
          <w:rFonts w:ascii="Calibri" w:hAnsi="Calibri"/>
          <w:color w:val="595959"/>
        </w:rPr>
        <w:t>will have the ownership of the source code including images, third party libraries/license owned which are used in development</w:t>
      </w:r>
    </w:p>
    <w:p w:rsidR="00F00B2D" w:rsidRDefault="00F00B2D" w:rsidP="008F3709">
      <w:pPr>
        <w:pStyle w:val="Heading2"/>
        <w:ind w:left="1296"/>
        <w:rPr>
          <w:rFonts w:ascii="Calibri" w:hAnsi="Calibri"/>
          <w:color w:val="595959"/>
        </w:rPr>
      </w:pPr>
      <w:bookmarkStart w:id="26" w:name="_Toc466976410"/>
      <w:r w:rsidRPr="009039E2">
        <w:rPr>
          <w:color w:val="7030A0"/>
          <w:sz w:val="20"/>
          <w:szCs w:val="20"/>
        </w:rPr>
        <w:t>INDEMNIFICATION CLAUSE</w:t>
      </w:r>
      <w:bookmarkEnd w:id="26"/>
    </w:p>
    <w:p w:rsidR="00165FA4" w:rsidRDefault="00851E10" w:rsidP="00851E10">
      <w:pPr>
        <w:suppressAutoHyphens w:val="0"/>
        <w:ind w:left="720"/>
        <w:rPr>
          <w:rFonts w:ascii="Calibri" w:hAnsi="Calibri"/>
          <w:i/>
          <w:color w:val="595959"/>
        </w:rPr>
      </w:pPr>
      <w:r w:rsidRPr="00851E10">
        <w:rPr>
          <w:rFonts w:ascii="Calibri" w:hAnsi="Calibri"/>
          <w:i/>
          <w:color w:val="595959"/>
        </w:rPr>
        <w:t xml:space="preserve">Andolasoft, Inc. agrees to indemnify and hold harmless </w:t>
      </w:r>
      <w:r w:rsidR="00DE328B" w:rsidRPr="00DE328B">
        <w:rPr>
          <w:rFonts w:ascii="Calibri" w:hAnsi="Calibri"/>
          <w:i/>
          <w:color w:val="595959"/>
        </w:rPr>
        <w:t>OmniPointDesign</w:t>
      </w:r>
      <w:r w:rsidRPr="00851E10">
        <w:rPr>
          <w:rFonts w:ascii="Calibri" w:hAnsi="Calibri"/>
          <w:i/>
          <w:color w:val="595959"/>
        </w:rPr>
        <w:t xml:space="preserve"> against loss or threatened loss or expense by reason of the liability or potential liability of </w:t>
      </w:r>
      <w:r w:rsidR="00FB50B8" w:rsidRPr="00FB50B8">
        <w:rPr>
          <w:rFonts w:ascii="Calibri" w:hAnsi="Calibri"/>
          <w:i/>
          <w:color w:val="595959"/>
        </w:rPr>
        <w:t>OmniPointDesign</w:t>
      </w:r>
      <w:r w:rsidRPr="00851E10">
        <w:rPr>
          <w:rFonts w:ascii="Calibri" w:hAnsi="Calibri"/>
          <w:i/>
          <w:color w:val="595959"/>
        </w:rPr>
        <w:t xml:space="preserve"> for or arising out of any claims for damages. </w:t>
      </w:r>
    </w:p>
    <w:p w:rsidR="0082226E" w:rsidRPr="00851E10" w:rsidRDefault="0082226E" w:rsidP="00851E10">
      <w:pPr>
        <w:suppressAutoHyphens w:val="0"/>
        <w:ind w:left="720"/>
        <w:rPr>
          <w:rFonts w:ascii="Calibri" w:hAnsi="Calibri"/>
          <w:i/>
          <w:color w:val="595959"/>
        </w:rPr>
      </w:pPr>
    </w:p>
    <w:p w:rsidR="00210247" w:rsidRDefault="00210247" w:rsidP="00A53ADE">
      <w:pPr>
        <w:suppressAutoHyphens w:val="0"/>
        <w:rPr>
          <w:rFonts w:ascii="Calibri" w:hAnsi="Calibri"/>
          <w:color w:val="595959"/>
        </w:rPr>
      </w:pPr>
      <w:r w:rsidRPr="00FE499B">
        <w:rPr>
          <w:rFonts w:ascii="Calibri" w:hAnsi="Calibri"/>
          <w:color w:val="595959"/>
        </w:rPr>
        <w:t>IN WITNESS WHEREOF, the parties have executed this Agreement as of the Effective Date.</w:t>
      </w:r>
    </w:p>
    <w:p w:rsidR="00981275" w:rsidRDefault="00981275" w:rsidP="00A53ADE">
      <w:pPr>
        <w:suppressAutoHyphens w:val="0"/>
        <w:rPr>
          <w:rFonts w:ascii="Calibri" w:hAnsi="Calibri"/>
          <w:color w:val="595959"/>
        </w:rPr>
      </w:pPr>
    </w:p>
    <w:p w:rsidR="00981275" w:rsidRPr="00647010" w:rsidRDefault="00981275" w:rsidP="00981275">
      <w:pPr>
        <w:widowControl w:val="0"/>
        <w:tabs>
          <w:tab w:val="left" w:pos="5020"/>
        </w:tabs>
        <w:autoSpaceDE w:val="0"/>
        <w:spacing w:line="360" w:lineRule="auto"/>
        <w:rPr>
          <w:rFonts w:ascii="Calibri" w:hAnsi="Calibri"/>
          <w:b/>
          <w:bCs/>
          <w:color w:val="595959"/>
        </w:rPr>
      </w:pPr>
      <w:r w:rsidRPr="00647010">
        <w:rPr>
          <w:rFonts w:ascii="Calibri" w:hAnsi="Calibri"/>
          <w:b/>
          <w:bCs/>
          <w:color w:val="595959"/>
        </w:rPr>
        <w:t>For and on behalf of Andolasoft</w:t>
      </w:r>
      <w:r>
        <w:rPr>
          <w:rFonts w:ascii="Calibri" w:hAnsi="Calibri"/>
          <w:b/>
          <w:bCs/>
          <w:color w:val="595959"/>
        </w:rPr>
        <w:t xml:space="preserve"> Inc</w:t>
      </w:r>
      <w:r w:rsidR="007A449C">
        <w:rPr>
          <w:rFonts w:ascii="Calibri" w:hAnsi="Calibri"/>
          <w:b/>
          <w:bCs/>
          <w:color w:val="595959"/>
        </w:rPr>
        <w:t>.</w:t>
      </w:r>
      <w:r w:rsidRPr="00647010">
        <w:rPr>
          <w:rFonts w:ascii="Calibri" w:hAnsi="Calibri"/>
          <w:b/>
          <w:bCs/>
          <w:color w:val="595959"/>
        </w:rPr>
        <w:t>:</w:t>
      </w:r>
      <w:r w:rsidRPr="00647010">
        <w:rPr>
          <w:rFonts w:ascii="Calibri" w:hAnsi="Calibri"/>
          <w:b/>
          <w:color w:val="595959"/>
        </w:rPr>
        <w:t>For and on behalf of</w:t>
      </w:r>
      <w:r w:rsidR="008B640E">
        <w:rPr>
          <w:rFonts w:ascii="Calibri" w:hAnsi="Calibri"/>
          <w:b/>
          <w:color w:val="595959"/>
        </w:rPr>
        <w:t xml:space="preserve"> </w:t>
      </w:r>
      <w:r w:rsidR="008B640E" w:rsidRPr="008B640E">
        <w:rPr>
          <w:rFonts w:ascii="Calibri" w:hAnsi="Calibri"/>
          <w:b/>
          <w:color w:val="595959"/>
        </w:rPr>
        <w:t>OmniPointDesign</w:t>
      </w:r>
      <w:r w:rsidRPr="00647010">
        <w:rPr>
          <w:rFonts w:ascii="Calibri" w:hAnsi="Calibri"/>
          <w:color w:val="595959"/>
        </w:rPr>
        <w:t>:</w:t>
      </w:r>
    </w:p>
    <w:p w:rsidR="00981275" w:rsidRPr="00647010" w:rsidRDefault="00981275" w:rsidP="00981275">
      <w:pPr>
        <w:widowControl w:val="0"/>
        <w:tabs>
          <w:tab w:val="left" w:pos="5020"/>
        </w:tabs>
        <w:autoSpaceDE w:val="0"/>
        <w:spacing w:line="360" w:lineRule="auto"/>
        <w:rPr>
          <w:rFonts w:ascii="Calibri" w:hAnsi="Calibri"/>
          <w:color w:val="595959"/>
        </w:rPr>
      </w:pPr>
    </w:p>
    <w:p w:rsidR="00981275" w:rsidRPr="00647010" w:rsidRDefault="00981275" w:rsidP="00981275">
      <w:pPr>
        <w:widowControl w:val="0"/>
        <w:tabs>
          <w:tab w:val="left" w:pos="5020"/>
        </w:tabs>
        <w:autoSpaceDE w:val="0"/>
        <w:spacing w:line="360" w:lineRule="auto"/>
        <w:rPr>
          <w:rFonts w:ascii="Calibri" w:hAnsi="Calibri"/>
          <w:color w:val="595959"/>
        </w:rPr>
      </w:pPr>
      <w:r>
        <w:rPr>
          <w:rFonts w:ascii="Calibri" w:hAnsi="Calibri"/>
          <w:color w:val="595959"/>
        </w:rPr>
        <w:t xml:space="preserve">By: _____________________                              </w:t>
      </w:r>
      <w:r w:rsidRPr="00647010">
        <w:rPr>
          <w:rFonts w:ascii="Calibri" w:hAnsi="Calibri"/>
          <w:color w:val="595959"/>
        </w:rPr>
        <w:t>By: ___________________</w:t>
      </w:r>
      <w:r>
        <w:rPr>
          <w:rFonts w:ascii="Calibri" w:hAnsi="Calibri"/>
          <w:color w:val="595959"/>
        </w:rPr>
        <w:t>____</w:t>
      </w:r>
    </w:p>
    <w:p w:rsidR="00981275" w:rsidRPr="00647010" w:rsidRDefault="00981275" w:rsidP="00981275">
      <w:pPr>
        <w:widowControl w:val="0"/>
        <w:tabs>
          <w:tab w:val="left" w:pos="5040"/>
        </w:tabs>
        <w:autoSpaceDE w:val="0"/>
        <w:spacing w:line="360" w:lineRule="auto"/>
        <w:rPr>
          <w:rFonts w:ascii="Calibri" w:hAnsi="Calibri"/>
          <w:color w:val="595959"/>
        </w:rPr>
      </w:pPr>
      <w:r w:rsidRPr="00647010">
        <w:rPr>
          <w:rFonts w:ascii="Calibri" w:hAnsi="Calibri"/>
          <w:color w:val="595959"/>
        </w:rPr>
        <w:t xml:space="preserve">Print Name: </w:t>
      </w:r>
      <w:r w:rsidRPr="004627D2">
        <w:rPr>
          <w:rFonts w:ascii="Trebuchet MS" w:hAnsi="Trebuchet MS"/>
          <w:color w:val="111111"/>
          <w:sz w:val="21"/>
          <w:szCs w:val="21"/>
          <w:shd w:val="clear" w:color="auto" w:fill="FFFFFF"/>
          <w:lang w:val="en-US" w:eastAsia="en-US"/>
        </w:rPr>
        <w:t>Priyabrata Gharai</w:t>
      </w:r>
      <w:r w:rsidR="003823FC">
        <w:rPr>
          <w:rFonts w:ascii="Trebuchet MS" w:hAnsi="Trebuchet MS"/>
          <w:color w:val="111111"/>
          <w:sz w:val="21"/>
          <w:szCs w:val="21"/>
          <w:shd w:val="clear" w:color="auto" w:fill="FFFFFF"/>
          <w:lang w:val="en-US" w:eastAsia="en-US"/>
        </w:rPr>
        <w:t xml:space="preserve">                         </w:t>
      </w:r>
      <w:r w:rsidRPr="00647010">
        <w:rPr>
          <w:rFonts w:ascii="Calibri" w:hAnsi="Calibri"/>
          <w:color w:val="595959"/>
        </w:rPr>
        <w:t xml:space="preserve">Print Name: </w:t>
      </w:r>
      <w:r w:rsidR="007C0205" w:rsidRPr="007C0205">
        <w:rPr>
          <w:rFonts w:ascii="Trebuchet MS" w:hAnsi="Trebuchet MS"/>
          <w:color w:val="111111"/>
          <w:sz w:val="21"/>
          <w:szCs w:val="21"/>
          <w:shd w:val="clear" w:color="auto" w:fill="FFFFFF"/>
          <w:lang w:val="en-US" w:eastAsia="en-US"/>
        </w:rPr>
        <w:t>E. Scott Espenshade</w:t>
      </w:r>
    </w:p>
    <w:p w:rsidR="000E73EB" w:rsidRPr="00810883" w:rsidRDefault="00981275" w:rsidP="00981275">
      <w:pPr>
        <w:suppressAutoHyphens w:val="0"/>
        <w:rPr>
          <w:rFonts w:ascii="Calibri" w:hAnsi="Calibri"/>
          <w:color w:val="595959"/>
        </w:rPr>
      </w:pPr>
      <w:r w:rsidRPr="00647010">
        <w:rPr>
          <w:rFonts w:ascii="Calibri" w:hAnsi="Calibri"/>
          <w:color w:val="595959"/>
        </w:rPr>
        <w:t xml:space="preserve">As Its:  CEOAs Its:  </w:t>
      </w:r>
      <w:r w:rsidR="003A41E9">
        <w:rPr>
          <w:rFonts w:ascii="Calibri" w:hAnsi="Calibri"/>
          <w:color w:val="595959"/>
          <w:shd w:val="clear" w:color="auto" w:fill="FFFFFF" w:themeFill="background1"/>
        </w:rPr>
        <w:t>CEO - Founder</w:t>
      </w:r>
    </w:p>
    <w:sectPr w:rsidR="000E73EB" w:rsidRPr="00810883" w:rsidSect="00184C6E">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6" w:footer="706" w:gutter="0"/>
      <w:pgBorders>
        <w:top w:val="single" w:sz="4" w:space="11" w:color="808080" w:shadow="1"/>
        <w:left w:val="single" w:sz="4" w:space="31" w:color="808080" w:shadow="1"/>
        <w:bottom w:val="single" w:sz="4" w:space="11" w:color="808080" w:shadow="1"/>
        <w:right w:val="single" w:sz="4" w:space="31" w:color="808080"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4593" w:rsidRDefault="00504593">
      <w:r>
        <w:separator/>
      </w:r>
    </w:p>
  </w:endnote>
  <w:endnote w:type="continuationSeparator" w:id="0">
    <w:p w:rsidR="00504593" w:rsidRDefault="0050459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Roman">
    <w:panose1 w:val="00000000000000000000"/>
    <w:charset w:val="4D"/>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4593" w:rsidRDefault="00504593">
      <w:r>
        <w:separator/>
      </w:r>
    </w:p>
  </w:footnote>
  <w:footnote w:type="continuationSeparator" w:id="0">
    <w:p w:rsidR="00504593" w:rsidRDefault="005045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7A5E" w:rsidRDefault="00787A5E">
    <w:pPr>
      <w:pStyle w:val="Header"/>
    </w:pPr>
  </w:p>
  <w:p w:rsidR="00787A5E" w:rsidRDefault="00787A5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EB5C62">
    <w:pPr>
      <w:jc w:val="right"/>
    </w:pPr>
    <w:sdt>
      <w:sdtPr>
        <w:id w:val="1656798910"/>
        <w:docPartObj>
          <w:docPartGallery w:val="Watermarks"/>
          <w:docPartUnique/>
        </w:docPartObj>
      </w:sdtPr>
      <w:sdtContent>
        <w:r w:rsidRPr="00EB5C62">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3"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filled="t">
        <v:fill color2="black"/>
        <v:imagedata r:id="rId1" o:title=""/>
      </v:shape>
    </w:pict>
  </w:numPicBullet>
  <w:abstractNum w:abstractNumId="0">
    <w:nsid w:val="00000001"/>
    <w:multiLevelType w:val="multilevel"/>
    <w:tmpl w:val="CED6914E"/>
    <w:lvl w:ilvl="0">
      <w:start w:val="1"/>
      <w:numFmt w:val="decimal"/>
      <w:pStyle w:val="Heading1"/>
      <w:lvlText w:val="%1"/>
      <w:lvlJc w:val="left"/>
      <w:pPr>
        <w:tabs>
          <w:tab w:val="num" w:pos="432"/>
        </w:tabs>
        <w:ind w:left="432" w:hanging="432"/>
      </w:pPr>
      <w:rPr>
        <w:rFonts w:ascii="Calibri" w:hAnsi="Calibri" w:hint="default"/>
        <w:color w:val="7030A0"/>
        <w:sz w:val="28"/>
        <w:szCs w:val="28"/>
      </w:rPr>
    </w:lvl>
    <w:lvl w:ilvl="1">
      <w:start w:val="1"/>
      <w:numFmt w:val="decimal"/>
      <w:lvlText w:val="%1.%2"/>
      <w:lvlJc w:val="left"/>
      <w:pPr>
        <w:tabs>
          <w:tab w:val="num" w:pos="576"/>
        </w:tabs>
        <w:ind w:left="576" w:hanging="576"/>
      </w:pPr>
      <w:rPr>
        <w:rFonts w:ascii="Courier New" w:hAnsi="Courier New" w:cs="Courier New"/>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0"/>
        </w:tabs>
        <w:ind w:left="1440" w:hanging="360"/>
      </w:pPr>
      <w:rPr>
        <w:rFonts w:ascii="Symbol" w:hAnsi="Symbol" w:cs="Courier New"/>
      </w:rPr>
    </w:lvl>
  </w:abstractNum>
  <w:abstractNum w:abstractNumId="3">
    <w:nsid w:val="00000004"/>
    <w:multiLevelType w:val="multilevel"/>
    <w:tmpl w:val="00000004"/>
    <w:name w:val="WW8Num4"/>
    <w:lvl w:ilvl="0">
      <w:start w:val="1"/>
      <w:numFmt w:val="bullet"/>
      <w:lvlText w:val="o"/>
      <w:lvlJc w:val="left"/>
      <w:pPr>
        <w:tabs>
          <w:tab w:val="num" w:pos="0"/>
        </w:tabs>
        <w:ind w:left="1800" w:hanging="360"/>
      </w:pPr>
      <w:rPr>
        <w:rFonts w:ascii="Courier New" w:hAnsi="Courier New"/>
      </w:rPr>
    </w:lvl>
    <w:lvl w:ilvl="1">
      <w:start w:val="1"/>
      <w:numFmt w:val="bullet"/>
      <w:lvlText w:val="o"/>
      <w:lvlJc w:val="left"/>
      <w:pPr>
        <w:tabs>
          <w:tab w:val="num" w:pos="0"/>
        </w:tabs>
        <w:ind w:left="2520" w:hanging="360"/>
      </w:pPr>
      <w:rPr>
        <w:rFonts w:ascii="Courier New" w:hAnsi="Courier New"/>
      </w:rPr>
    </w:lvl>
    <w:lvl w:ilvl="2">
      <w:start w:val="1"/>
      <w:numFmt w:val="bullet"/>
      <w:lvlText w:val=""/>
      <w:lvlJc w:val="left"/>
      <w:pPr>
        <w:tabs>
          <w:tab w:val="num" w:pos="0"/>
        </w:tabs>
        <w:ind w:left="3240" w:hanging="360"/>
      </w:pPr>
      <w:rPr>
        <w:rFonts w:ascii="Wingdings" w:hAnsi="Wingdings"/>
      </w:rPr>
    </w:lvl>
    <w:lvl w:ilvl="3">
      <w:start w:val="1"/>
      <w:numFmt w:val="bullet"/>
      <w:lvlText w:val=""/>
      <w:lvlJc w:val="left"/>
      <w:pPr>
        <w:tabs>
          <w:tab w:val="num" w:pos="0"/>
        </w:tabs>
        <w:ind w:left="3960" w:hanging="360"/>
      </w:pPr>
      <w:rPr>
        <w:rFonts w:ascii="Symbol" w:hAnsi="Symbol"/>
      </w:rPr>
    </w:lvl>
    <w:lvl w:ilvl="4">
      <w:start w:val="1"/>
      <w:numFmt w:val="bullet"/>
      <w:lvlText w:val="o"/>
      <w:lvlJc w:val="left"/>
      <w:pPr>
        <w:tabs>
          <w:tab w:val="num" w:pos="0"/>
        </w:tabs>
        <w:ind w:left="4680" w:hanging="360"/>
      </w:pPr>
      <w:rPr>
        <w:rFonts w:ascii="Courier New" w:hAnsi="Courier New"/>
      </w:rPr>
    </w:lvl>
    <w:lvl w:ilvl="5">
      <w:start w:val="1"/>
      <w:numFmt w:val="bullet"/>
      <w:lvlText w:val=""/>
      <w:lvlJc w:val="left"/>
      <w:pPr>
        <w:tabs>
          <w:tab w:val="num" w:pos="0"/>
        </w:tabs>
        <w:ind w:left="5400" w:hanging="360"/>
      </w:pPr>
      <w:rPr>
        <w:rFonts w:ascii="Wingdings" w:hAnsi="Wingdings"/>
      </w:rPr>
    </w:lvl>
    <w:lvl w:ilvl="6">
      <w:start w:val="1"/>
      <w:numFmt w:val="bullet"/>
      <w:lvlText w:val=""/>
      <w:lvlJc w:val="left"/>
      <w:pPr>
        <w:tabs>
          <w:tab w:val="num" w:pos="0"/>
        </w:tabs>
        <w:ind w:left="6120" w:hanging="360"/>
      </w:pPr>
      <w:rPr>
        <w:rFonts w:ascii="Symbol" w:hAnsi="Symbol"/>
      </w:rPr>
    </w:lvl>
    <w:lvl w:ilvl="7">
      <w:start w:val="1"/>
      <w:numFmt w:val="bullet"/>
      <w:lvlText w:val="o"/>
      <w:lvlJc w:val="left"/>
      <w:pPr>
        <w:tabs>
          <w:tab w:val="num" w:pos="0"/>
        </w:tabs>
        <w:ind w:left="6840" w:hanging="360"/>
      </w:pPr>
      <w:rPr>
        <w:rFonts w:ascii="Courier New" w:hAnsi="Courier New"/>
      </w:rPr>
    </w:lvl>
    <w:lvl w:ilvl="8">
      <w:start w:val="1"/>
      <w:numFmt w:val="bullet"/>
      <w:lvlText w:val=""/>
      <w:lvlJc w:val="left"/>
      <w:pPr>
        <w:tabs>
          <w:tab w:val="num" w:pos="0"/>
        </w:tabs>
        <w:ind w:left="7560" w:hanging="360"/>
      </w:pPr>
      <w:rPr>
        <w:rFonts w:ascii="Wingdings" w:hAnsi="Wingdings"/>
      </w:rPr>
    </w:lvl>
  </w:abstractNum>
  <w:abstractNum w:abstractNumId="4">
    <w:nsid w:val="08F42B61"/>
    <w:multiLevelType w:val="hybridMultilevel"/>
    <w:tmpl w:val="E8E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75382"/>
    <w:multiLevelType w:val="hybridMultilevel"/>
    <w:tmpl w:val="C19C2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627ECC"/>
    <w:multiLevelType w:val="hybridMultilevel"/>
    <w:tmpl w:val="4092A2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B6D221C"/>
    <w:multiLevelType w:val="hybridMultilevel"/>
    <w:tmpl w:val="7604FDA0"/>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33574CD1"/>
    <w:multiLevelType w:val="hybridMultilevel"/>
    <w:tmpl w:val="6146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5F7E11"/>
    <w:multiLevelType w:val="hybridMultilevel"/>
    <w:tmpl w:val="8596434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3A8C4BB2"/>
    <w:multiLevelType w:val="hybridMultilevel"/>
    <w:tmpl w:val="7458A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72494A"/>
    <w:multiLevelType w:val="hybridMultilevel"/>
    <w:tmpl w:val="CAF25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A420B29"/>
    <w:multiLevelType w:val="hybridMultilevel"/>
    <w:tmpl w:val="99DA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9F1D91"/>
    <w:multiLevelType w:val="hybridMultilevel"/>
    <w:tmpl w:val="D3AE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A80F49"/>
    <w:multiLevelType w:val="hybridMultilevel"/>
    <w:tmpl w:val="83C0F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157EBF"/>
    <w:multiLevelType w:val="hybridMultilevel"/>
    <w:tmpl w:val="923E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4231FC"/>
    <w:multiLevelType w:val="hybridMultilevel"/>
    <w:tmpl w:val="84CAB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3D2695"/>
    <w:multiLevelType w:val="hybridMultilevel"/>
    <w:tmpl w:val="A27CF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32700F"/>
    <w:multiLevelType w:val="hybridMultilevel"/>
    <w:tmpl w:val="875E82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714EE1"/>
    <w:multiLevelType w:val="hybridMultilevel"/>
    <w:tmpl w:val="BB98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594507"/>
    <w:multiLevelType w:val="hybridMultilevel"/>
    <w:tmpl w:val="E0DCF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2519A5"/>
    <w:multiLevelType w:val="hybridMultilevel"/>
    <w:tmpl w:val="F2FC5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5169F1"/>
    <w:multiLevelType w:val="hybridMultilevel"/>
    <w:tmpl w:val="2DB61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0"/>
  </w:num>
  <w:num w:numId="7">
    <w:abstractNumId w:val="0"/>
  </w:num>
  <w:num w:numId="8">
    <w:abstractNumId w:val="20"/>
  </w:num>
  <w:num w:numId="9">
    <w:abstractNumId w:val="7"/>
  </w:num>
  <w:num w:numId="10">
    <w:abstractNumId w:val="0"/>
  </w:num>
  <w:num w:numId="11">
    <w:abstractNumId w:val="0"/>
  </w:num>
  <w:num w:numId="12">
    <w:abstractNumId w:val="0"/>
  </w:num>
  <w:num w:numId="13">
    <w:abstractNumId w:val="18"/>
  </w:num>
  <w:num w:numId="14">
    <w:abstractNumId w:val="13"/>
  </w:num>
  <w:num w:numId="15">
    <w:abstractNumId w:val="10"/>
  </w:num>
  <w:num w:numId="16">
    <w:abstractNumId w:val="21"/>
  </w:num>
  <w:num w:numId="17">
    <w:abstractNumId w:val="5"/>
  </w:num>
  <w:num w:numId="18">
    <w:abstractNumId w:val="22"/>
  </w:num>
  <w:num w:numId="19">
    <w:abstractNumId w:val="14"/>
  </w:num>
  <w:num w:numId="20">
    <w:abstractNumId w:val="8"/>
  </w:num>
  <w:num w:numId="21">
    <w:abstractNumId w:val="16"/>
  </w:num>
  <w:num w:numId="22">
    <w:abstractNumId w:val="15"/>
  </w:num>
  <w:num w:numId="23">
    <w:abstractNumId w:val="6"/>
  </w:num>
  <w:num w:numId="24">
    <w:abstractNumId w:val="4"/>
  </w:num>
  <w:num w:numId="25">
    <w:abstractNumId w:val="17"/>
  </w:num>
  <w:num w:numId="26">
    <w:abstractNumId w:val="19"/>
  </w:num>
  <w:num w:numId="27">
    <w:abstractNumId w:val="0"/>
  </w:num>
  <w:num w:numId="28">
    <w:abstractNumId w:val="11"/>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rsids>
    <w:rsidRoot w:val="003730E3"/>
    <w:rsid w:val="000010ED"/>
    <w:rsid w:val="00001422"/>
    <w:rsid w:val="00001A2F"/>
    <w:rsid w:val="000027CC"/>
    <w:rsid w:val="00002DAA"/>
    <w:rsid w:val="00003BE0"/>
    <w:rsid w:val="000058AE"/>
    <w:rsid w:val="00011F25"/>
    <w:rsid w:val="00014238"/>
    <w:rsid w:val="000145DF"/>
    <w:rsid w:val="00020321"/>
    <w:rsid w:val="000220E8"/>
    <w:rsid w:val="00022767"/>
    <w:rsid w:val="00024329"/>
    <w:rsid w:val="00031FE9"/>
    <w:rsid w:val="00032E64"/>
    <w:rsid w:val="00033026"/>
    <w:rsid w:val="00033D39"/>
    <w:rsid w:val="00034C07"/>
    <w:rsid w:val="000455F9"/>
    <w:rsid w:val="00045E61"/>
    <w:rsid w:val="00046E20"/>
    <w:rsid w:val="00051399"/>
    <w:rsid w:val="00053A6C"/>
    <w:rsid w:val="0005570D"/>
    <w:rsid w:val="00057BCF"/>
    <w:rsid w:val="00064FEC"/>
    <w:rsid w:val="000657B6"/>
    <w:rsid w:val="000667B2"/>
    <w:rsid w:val="0007007C"/>
    <w:rsid w:val="000706AF"/>
    <w:rsid w:val="00076BCF"/>
    <w:rsid w:val="00083237"/>
    <w:rsid w:val="00086141"/>
    <w:rsid w:val="00093751"/>
    <w:rsid w:val="0009434E"/>
    <w:rsid w:val="00094CA3"/>
    <w:rsid w:val="0009600E"/>
    <w:rsid w:val="000A0EEB"/>
    <w:rsid w:val="000A2EFD"/>
    <w:rsid w:val="000A5545"/>
    <w:rsid w:val="000B0865"/>
    <w:rsid w:val="000B1F93"/>
    <w:rsid w:val="000B239E"/>
    <w:rsid w:val="000B2B13"/>
    <w:rsid w:val="000B30DB"/>
    <w:rsid w:val="000B7EF4"/>
    <w:rsid w:val="000C0E94"/>
    <w:rsid w:val="000C6D15"/>
    <w:rsid w:val="000D6AC0"/>
    <w:rsid w:val="000D7B06"/>
    <w:rsid w:val="000D7C21"/>
    <w:rsid w:val="000E1D51"/>
    <w:rsid w:val="000E363A"/>
    <w:rsid w:val="000E44F6"/>
    <w:rsid w:val="000E46F0"/>
    <w:rsid w:val="000E6E06"/>
    <w:rsid w:val="000E7024"/>
    <w:rsid w:val="000E73EB"/>
    <w:rsid w:val="000F0B1C"/>
    <w:rsid w:val="000F2C0A"/>
    <w:rsid w:val="000F482E"/>
    <w:rsid w:val="000F71BD"/>
    <w:rsid w:val="0010242C"/>
    <w:rsid w:val="001025BD"/>
    <w:rsid w:val="0010390D"/>
    <w:rsid w:val="00105B32"/>
    <w:rsid w:val="0011177D"/>
    <w:rsid w:val="0011248B"/>
    <w:rsid w:val="00112EA7"/>
    <w:rsid w:val="0011489D"/>
    <w:rsid w:val="00114A50"/>
    <w:rsid w:val="0011621C"/>
    <w:rsid w:val="00117F7B"/>
    <w:rsid w:val="00120CC1"/>
    <w:rsid w:val="00120D0D"/>
    <w:rsid w:val="00122905"/>
    <w:rsid w:val="00122EA1"/>
    <w:rsid w:val="00123EA0"/>
    <w:rsid w:val="00123EEC"/>
    <w:rsid w:val="001244DB"/>
    <w:rsid w:val="0012636C"/>
    <w:rsid w:val="0013002B"/>
    <w:rsid w:val="0013105C"/>
    <w:rsid w:val="00131792"/>
    <w:rsid w:val="00133032"/>
    <w:rsid w:val="001376A0"/>
    <w:rsid w:val="00142F12"/>
    <w:rsid w:val="0014300B"/>
    <w:rsid w:val="00144055"/>
    <w:rsid w:val="00156A7B"/>
    <w:rsid w:val="001575EB"/>
    <w:rsid w:val="00161BBE"/>
    <w:rsid w:val="001640D7"/>
    <w:rsid w:val="00164A28"/>
    <w:rsid w:val="00164FC4"/>
    <w:rsid w:val="00165FA4"/>
    <w:rsid w:val="00167477"/>
    <w:rsid w:val="00170F70"/>
    <w:rsid w:val="001726D7"/>
    <w:rsid w:val="001737C7"/>
    <w:rsid w:val="00173A60"/>
    <w:rsid w:val="00173D9D"/>
    <w:rsid w:val="00174667"/>
    <w:rsid w:val="00182371"/>
    <w:rsid w:val="00182845"/>
    <w:rsid w:val="00184C6E"/>
    <w:rsid w:val="001854B8"/>
    <w:rsid w:val="00185EB1"/>
    <w:rsid w:val="00195E95"/>
    <w:rsid w:val="001979ED"/>
    <w:rsid w:val="001A04EE"/>
    <w:rsid w:val="001A0D41"/>
    <w:rsid w:val="001A1B5B"/>
    <w:rsid w:val="001A2D86"/>
    <w:rsid w:val="001A336F"/>
    <w:rsid w:val="001A380F"/>
    <w:rsid w:val="001A3A3B"/>
    <w:rsid w:val="001A54F4"/>
    <w:rsid w:val="001A5A80"/>
    <w:rsid w:val="001A5D9A"/>
    <w:rsid w:val="001A6F85"/>
    <w:rsid w:val="001A731E"/>
    <w:rsid w:val="001B1497"/>
    <w:rsid w:val="001B5E27"/>
    <w:rsid w:val="001C201F"/>
    <w:rsid w:val="001C2D67"/>
    <w:rsid w:val="001C3F4B"/>
    <w:rsid w:val="001C5049"/>
    <w:rsid w:val="001D1597"/>
    <w:rsid w:val="001D1A26"/>
    <w:rsid w:val="001D4B38"/>
    <w:rsid w:val="001D4EE6"/>
    <w:rsid w:val="001D5B1B"/>
    <w:rsid w:val="001D5EB9"/>
    <w:rsid w:val="001D705E"/>
    <w:rsid w:val="001D759C"/>
    <w:rsid w:val="001E26BF"/>
    <w:rsid w:val="001E292E"/>
    <w:rsid w:val="001E5024"/>
    <w:rsid w:val="001E5CF3"/>
    <w:rsid w:val="001E7CB7"/>
    <w:rsid w:val="001F0069"/>
    <w:rsid w:val="001F20EC"/>
    <w:rsid w:val="001F211F"/>
    <w:rsid w:val="001F2E0C"/>
    <w:rsid w:val="001F3813"/>
    <w:rsid w:val="001F38C3"/>
    <w:rsid w:val="001F509A"/>
    <w:rsid w:val="001F5999"/>
    <w:rsid w:val="002003F3"/>
    <w:rsid w:val="002040BB"/>
    <w:rsid w:val="002072C2"/>
    <w:rsid w:val="00210247"/>
    <w:rsid w:val="002108CF"/>
    <w:rsid w:val="00215874"/>
    <w:rsid w:val="002173FF"/>
    <w:rsid w:val="00221A15"/>
    <w:rsid w:val="00226CF1"/>
    <w:rsid w:val="002320E6"/>
    <w:rsid w:val="00235211"/>
    <w:rsid w:val="00240718"/>
    <w:rsid w:val="00240AA6"/>
    <w:rsid w:val="00240E72"/>
    <w:rsid w:val="00241D45"/>
    <w:rsid w:val="002461B4"/>
    <w:rsid w:val="00250264"/>
    <w:rsid w:val="002543D2"/>
    <w:rsid w:val="002563B9"/>
    <w:rsid w:val="00257158"/>
    <w:rsid w:val="0025738B"/>
    <w:rsid w:val="00261664"/>
    <w:rsid w:val="00262D66"/>
    <w:rsid w:val="00274F46"/>
    <w:rsid w:val="002777B7"/>
    <w:rsid w:val="00283797"/>
    <w:rsid w:val="002856E5"/>
    <w:rsid w:val="0028665A"/>
    <w:rsid w:val="0028687B"/>
    <w:rsid w:val="0028795C"/>
    <w:rsid w:val="00292585"/>
    <w:rsid w:val="00294A5D"/>
    <w:rsid w:val="002A1789"/>
    <w:rsid w:val="002A1FF6"/>
    <w:rsid w:val="002A3EDF"/>
    <w:rsid w:val="002A4665"/>
    <w:rsid w:val="002A59AA"/>
    <w:rsid w:val="002A7B23"/>
    <w:rsid w:val="002B0159"/>
    <w:rsid w:val="002B1E40"/>
    <w:rsid w:val="002B2381"/>
    <w:rsid w:val="002B4BC2"/>
    <w:rsid w:val="002B621E"/>
    <w:rsid w:val="002B660D"/>
    <w:rsid w:val="002C03C3"/>
    <w:rsid w:val="002C1B81"/>
    <w:rsid w:val="002C1F2C"/>
    <w:rsid w:val="002C4251"/>
    <w:rsid w:val="002C4296"/>
    <w:rsid w:val="002C4BBD"/>
    <w:rsid w:val="002C5915"/>
    <w:rsid w:val="002D5D1C"/>
    <w:rsid w:val="002E3C49"/>
    <w:rsid w:val="002E6F81"/>
    <w:rsid w:val="002F010E"/>
    <w:rsid w:val="002F0E96"/>
    <w:rsid w:val="002F13E3"/>
    <w:rsid w:val="002F25ED"/>
    <w:rsid w:val="002F4EE0"/>
    <w:rsid w:val="002F7170"/>
    <w:rsid w:val="002F7414"/>
    <w:rsid w:val="002F7554"/>
    <w:rsid w:val="00301221"/>
    <w:rsid w:val="00301930"/>
    <w:rsid w:val="00302BB5"/>
    <w:rsid w:val="003048D2"/>
    <w:rsid w:val="00306B4D"/>
    <w:rsid w:val="00306E9C"/>
    <w:rsid w:val="003105F5"/>
    <w:rsid w:val="00311D09"/>
    <w:rsid w:val="00313059"/>
    <w:rsid w:val="00315F1E"/>
    <w:rsid w:val="00316367"/>
    <w:rsid w:val="00320015"/>
    <w:rsid w:val="00324A6C"/>
    <w:rsid w:val="00325979"/>
    <w:rsid w:val="0032626F"/>
    <w:rsid w:val="00327C56"/>
    <w:rsid w:val="003302F4"/>
    <w:rsid w:val="0033167E"/>
    <w:rsid w:val="00333283"/>
    <w:rsid w:val="00337906"/>
    <w:rsid w:val="00340D38"/>
    <w:rsid w:val="00344272"/>
    <w:rsid w:val="00347D06"/>
    <w:rsid w:val="00350D8F"/>
    <w:rsid w:val="003533DB"/>
    <w:rsid w:val="00355A7C"/>
    <w:rsid w:val="003566F5"/>
    <w:rsid w:val="00357106"/>
    <w:rsid w:val="00360A8F"/>
    <w:rsid w:val="00362DAF"/>
    <w:rsid w:val="00363058"/>
    <w:rsid w:val="00363C45"/>
    <w:rsid w:val="0036409E"/>
    <w:rsid w:val="003650A0"/>
    <w:rsid w:val="00366762"/>
    <w:rsid w:val="00367064"/>
    <w:rsid w:val="003678B6"/>
    <w:rsid w:val="003678BF"/>
    <w:rsid w:val="003730E3"/>
    <w:rsid w:val="00375756"/>
    <w:rsid w:val="00376230"/>
    <w:rsid w:val="00376E5C"/>
    <w:rsid w:val="003820F9"/>
    <w:rsid w:val="003823FC"/>
    <w:rsid w:val="00385563"/>
    <w:rsid w:val="003860F1"/>
    <w:rsid w:val="00390C9A"/>
    <w:rsid w:val="00390FC6"/>
    <w:rsid w:val="00393E70"/>
    <w:rsid w:val="003A0364"/>
    <w:rsid w:val="003A15DC"/>
    <w:rsid w:val="003A2F5B"/>
    <w:rsid w:val="003A41E9"/>
    <w:rsid w:val="003A6745"/>
    <w:rsid w:val="003B5BE8"/>
    <w:rsid w:val="003C0389"/>
    <w:rsid w:val="003C2970"/>
    <w:rsid w:val="003C4AD1"/>
    <w:rsid w:val="003C521B"/>
    <w:rsid w:val="003D1BE8"/>
    <w:rsid w:val="003D22E9"/>
    <w:rsid w:val="003D2315"/>
    <w:rsid w:val="003D5930"/>
    <w:rsid w:val="003D6046"/>
    <w:rsid w:val="003E0364"/>
    <w:rsid w:val="003E26EE"/>
    <w:rsid w:val="003E414A"/>
    <w:rsid w:val="003E5512"/>
    <w:rsid w:val="003F03FE"/>
    <w:rsid w:val="003F0E68"/>
    <w:rsid w:val="003F31F4"/>
    <w:rsid w:val="003F34A9"/>
    <w:rsid w:val="003F6AA4"/>
    <w:rsid w:val="003F6AE8"/>
    <w:rsid w:val="00401C7B"/>
    <w:rsid w:val="004045BE"/>
    <w:rsid w:val="00404A22"/>
    <w:rsid w:val="00404DCC"/>
    <w:rsid w:val="0040678E"/>
    <w:rsid w:val="00407F22"/>
    <w:rsid w:val="00411530"/>
    <w:rsid w:val="00416085"/>
    <w:rsid w:val="00416EE8"/>
    <w:rsid w:val="00417DF6"/>
    <w:rsid w:val="00421D03"/>
    <w:rsid w:val="00421E9A"/>
    <w:rsid w:val="004220A3"/>
    <w:rsid w:val="00423B28"/>
    <w:rsid w:val="00430BB4"/>
    <w:rsid w:val="004339E8"/>
    <w:rsid w:val="0043477D"/>
    <w:rsid w:val="00436D3F"/>
    <w:rsid w:val="004418AD"/>
    <w:rsid w:val="004429E1"/>
    <w:rsid w:val="00442F27"/>
    <w:rsid w:val="00450771"/>
    <w:rsid w:val="004509CC"/>
    <w:rsid w:val="0045105F"/>
    <w:rsid w:val="00451225"/>
    <w:rsid w:val="00455DBE"/>
    <w:rsid w:val="00456213"/>
    <w:rsid w:val="00456515"/>
    <w:rsid w:val="00457981"/>
    <w:rsid w:val="00460236"/>
    <w:rsid w:val="00460346"/>
    <w:rsid w:val="004627D2"/>
    <w:rsid w:val="00462E7E"/>
    <w:rsid w:val="00463C57"/>
    <w:rsid w:val="00466626"/>
    <w:rsid w:val="004712FC"/>
    <w:rsid w:val="0047371A"/>
    <w:rsid w:val="00473C89"/>
    <w:rsid w:val="00480870"/>
    <w:rsid w:val="00481A3B"/>
    <w:rsid w:val="00484043"/>
    <w:rsid w:val="00484E6E"/>
    <w:rsid w:val="00486710"/>
    <w:rsid w:val="00493315"/>
    <w:rsid w:val="0049357D"/>
    <w:rsid w:val="00495042"/>
    <w:rsid w:val="00495F5E"/>
    <w:rsid w:val="00496FE8"/>
    <w:rsid w:val="004A0AA8"/>
    <w:rsid w:val="004A0BC2"/>
    <w:rsid w:val="004A25E2"/>
    <w:rsid w:val="004A2A44"/>
    <w:rsid w:val="004A33DC"/>
    <w:rsid w:val="004A6EC5"/>
    <w:rsid w:val="004B5AAD"/>
    <w:rsid w:val="004B7008"/>
    <w:rsid w:val="004B701D"/>
    <w:rsid w:val="004C0A3D"/>
    <w:rsid w:val="004C7913"/>
    <w:rsid w:val="004C7C3B"/>
    <w:rsid w:val="004D3933"/>
    <w:rsid w:val="004E15A9"/>
    <w:rsid w:val="004E2FE3"/>
    <w:rsid w:val="004E43AB"/>
    <w:rsid w:val="004E6E4C"/>
    <w:rsid w:val="004E6EEA"/>
    <w:rsid w:val="004E7DCF"/>
    <w:rsid w:val="004F0AE7"/>
    <w:rsid w:val="004F238E"/>
    <w:rsid w:val="004F34C9"/>
    <w:rsid w:val="004F4805"/>
    <w:rsid w:val="004F4A25"/>
    <w:rsid w:val="005014A8"/>
    <w:rsid w:val="00502B91"/>
    <w:rsid w:val="00502CA1"/>
    <w:rsid w:val="0050303D"/>
    <w:rsid w:val="00504593"/>
    <w:rsid w:val="00506032"/>
    <w:rsid w:val="0051128F"/>
    <w:rsid w:val="00512370"/>
    <w:rsid w:val="00512569"/>
    <w:rsid w:val="00512F52"/>
    <w:rsid w:val="00515843"/>
    <w:rsid w:val="0051666D"/>
    <w:rsid w:val="0051721F"/>
    <w:rsid w:val="00521754"/>
    <w:rsid w:val="00525416"/>
    <w:rsid w:val="0052564B"/>
    <w:rsid w:val="00526F04"/>
    <w:rsid w:val="0053194F"/>
    <w:rsid w:val="005356FD"/>
    <w:rsid w:val="005366C9"/>
    <w:rsid w:val="00536F6B"/>
    <w:rsid w:val="00537C72"/>
    <w:rsid w:val="0054327C"/>
    <w:rsid w:val="00543DBD"/>
    <w:rsid w:val="0054470C"/>
    <w:rsid w:val="00545226"/>
    <w:rsid w:val="00552014"/>
    <w:rsid w:val="00552BB5"/>
    <w:rsid w:val="00554314"/>
    <w:rsid w:val="0055562E"/>
    <w:rsid w:val="00555682"/>
    <w:rsid w:val="005563B4"/>
    <w:rsid w:val="0056048D"/>
    <w:rsid w:val="005612E4"/>
    <w:rsid w:val="00563B4A"/>
    <w:rsid w:val="00566394"/>
    <w:rsid w:val="005668FD"/>
    <w:rsid w:val="00566D63"/>
    <w:rsid w:val="005706AC"/>
    <w:rsid w:val="00573E48"/>
    <w:rsid w:val="00573F7B"/>
    <w:rsid w:val="0057508A"/>
    <w:rsid w:val="00575B63"/>
    <w:rsid w:val="005804B7"/>
    <w:rsid w:val="00580FE3"/>
    <w:rsid w:val="00583735"/>
    <w:rsid w:val="00586BAB"/>
    <w:rsid w:val="00587C09"/>
    <w:rsid w:val="00590B61"/>
    <w:rsid w:val="00590BFB"/>
    <w:rsid w:val="00591278"/>
    <w:rsid w:val="00592782"/>
    <w:rsid w:val="00592A19"/>
    <w:rsid w:val="00592A2E"/>
    <w:rsid w:val="00592E11"/>
    <w:rsid w:val="00593795"/>
    <w:rsid w:val="00593F99"/>
    <w:rsid w:val="0059561A"/>
    <w:rsid w:val="00597B8D"/>
    <w:rsid w:val="005A356F"/>
    <w:rsid w:val="005A4EE2"/>
    <w:rsid w:val="005A648A"/>
    <w:rsid w:val="005A752C"/>
    <w:rsid w:val="005B10A3"/>
    <w:rsid w:val="005B23B9"/>
    <w:rsid w:val="005B5F16"/>
    <w:rsid w:val="005C1402"/>
    <w:rsid w:val="005C344A"/>
    <w:rsid w:val="005C380E"/>
    <w:rsid w:val="005C392B"/>
    <w:rsid w:val="005C3D27"/>
    <w:rsid w:val="005C3F6C"/>
    <w:rsid w:val="005C56BB"/>
    <w:rsid w:val="005D0EB3"/>
    <w:rsid w:val="005D3D2D"/>
    <w:rsid w:val="005E0CB4"/>
    <w:rsid w:val="005E0F9E"/>
    <w:rsid w:val="005E1A21"/>
    <w:rsid w:val="005E22D8"/>
    <w:rsid w:val="005E36F7"/>
    <w:rsid w:val="005E7436"/>
    <w:rsid w:val="005F34A8"/>
    <w:rsid w:val="0060070E"/>
    <w:rsid w:val="00600E0B"/>
    <w:rsid w:val="006016C6"/>
    <w:rsid w:val="006039A1"/>
    <w:rsid w:val="00603E55"/>
    <w:rsid w:val="00607D0E"/>
    <w:rsid w:val="0061261D"/>
    <w:rsid w:val="00613558"/>
    <w:rsid w:val="00613871"/>
    <w:rsid w:val="00614B32"/>
    <w:rsid w:val="00614B8F"/>
    <w:rsid w:val="00620BBB"/>
    <w:rsid w:val="00624254"/>
    <w:rsid w:val="00626E58"/>
    <w:rsid w:val="00627D6C"/>
    <w:rsid w:val="00627EBD"/>
    <w:rsid w:val="00631622"/>
    <w:rsid w:val="00632A93"/>
    <w:rsid w:val="00634E7E"/>
    <w:rsid w:val="00636597"/>
    <w:rsid w:val="0063764C"/>
    <w:rsid w:val="00641F5B"/>
    <w:rsid w:val="0064271B"/>
    <w:rsid w:val="006442CA"/>
    <w:rsid w:val="0064793D"/>
    <w:rsid w:val="00650BC1"/>
    <w:rsid w:val="00653424"/>
    <w:rsid w:val="00653768"/>
    <w:rsid w:val="00653B1E"/>
    <w:rsid w:val="00653EC3"/>
    <w:rsid w:val="0065483D"/>
    <w:rsid w:val="0065744B"/>
    <w:rsid w:val="00661E39"/>
    <w:rsid w:val="00662377"/>
    <w:rsid w:val="006633D5"/>
    <w:rsid w:val="00663D4D"/>
    <w:rsid w:val="00667C9D"/>
    <w:rsid w:val="00671EC4"/>
    <w:rsid w:val="006730B4"/>
    <w:rsid w:val="00673632"/>
    <w:rsid w:val="00675F01"/>
    <w:rsid w:val="00676507"/>
    <w:rsid w:val="00683462"/>
    <w:rsid w:val="0068411B"/>
    <w:rsid w:val="00687386"/>
    <w:rsid w:val="00690472"/>
    <w:rsid w:val="00690FCA"/>
    <w:rsid w:val="006912DA"/>
    <w:rsid w:val="00692AC4"/>
    <w:rsid w:val="00695CAF"/>
    <w:rsid w:val="0069605A"/>
    <w:rsid w:val="006A1BE6"/>
    <w:rsid w:val="006A2062"/>
    <w:rsid w:val="006A5717"/>
    <w:rsid w:val="006A57DB"/>
    <w:rsid w:val="006B1528"/>
    <w:rsid w:val="006B5A88"/>
    <w:rsid w:val="006B75AB"/>
    <w:rsid w:val="006C1C9B"/>
    <w:rsid w:val="006C1E3E"/>
    <w:rsid w:val="006C421E"/>
    <w:rsid w:val="006C476A"/>
    <w:rsid w:val="006C4F98"/>
    <w:rsid w:val="006C5A1E"/>
    <w:rsid w:val="006C670C"/>
    <w:rsid w:val="006D0101"/>
    <w:rsid w:val="006D5098"/>
    <w:rsid w:val="006D54BB"/>
    <w:rsid w:val="006E03FA"/>
    <w:rsid w:val="006E09BD"/>
    <w:rsid w:val="006E67BC"/>
    <w:rsid w:val="006E6FDE"/>
    <w:rsid w:val="006F1E1F"/>
    <w:rsid w:val="006F4913"/>
    <w:rsid w:val="006F5417"/>
    <w:rsid w:val="006F5A13"/>
    <w:rsid w:val="006F6393"/>
    <w:rsid w:val="007007FB"/>
    <w:rsid w:val="00702924"/>
    <w:rsid w:val="00704665"/>
    <w:rsid w:val="0070796F"/>
    <w:rsid w:val="00707F34"/>
    <w:rsid w:val="00711B7B"/>
    <w:rsid w:val="00715AA3"/>
    <w:rsid w:val="00715E4F"/>
    <w:rsid w:val="007170A0"/>
    <w:rsid w:val="00727DD7"/>
    <w:rsid w:val="00730497"/>
    <w:rsid w:val="0073092A"/>
    <w:rsid w:val="0073094D"/>
    <w:rsid w:val="007346E7"/>
    <w:rsid w:val="007354E7"/>
    <w:rsid w:val="00736E90"/>
    <w:rsid w:val="007370A6"/>
    <w:rsid w:val="00737D22"/>
    <w:rsid w:val="007411D0"/>
    <w:rsid w:val="00741AB8"/>
    <w:rsid w:val="00742CB8"/>
    <w:rsid w:val="0074481F"/>
    <w:rsid w:val="00751DE2"/>
    <w:rsid w:val="00760203"/>
    <w:rsid w:val="00761780"/>
    <w:rsid w:val="00762AAD"/>
    <w:rsid w:val="00763250"/>
    <w:rsid w:val="00763AB0"/>
    <w:rsid w:val="007657A4"/>
    <w:rsid w:val="007741C7"/>
    <w:rsid w:val="0077740D"/>
    <w:rsid w:val="00782258"/>
    <w:rsid w:val="00784E1A"/>
    <w:rsid w:val="00787833"/>
    <w:rsid w:val="00787A5E"/>
    <w:rsid w:val="007911A3"/>
    <w:rsid w:val="00791790"/>
    <w:rsid w:val="00792318"/>
    <w:rsid w:val="007A202F"/>
    <w:rsid w:val="007A3993"/>
    <w:rsid w:val="007A3F79"/>
    <w:rsid w:val="007A449C"/>
    <w:rsid w:val="007A5E5A"/>
    <w:rsid w:val="007B16FB"/>
    <w:rsid w:val="007C0205"/>
    <w:rsid w:val="007D488F"/>
    <w:rsid w:val="007D4BD0"/>
    <w:rsid w:val="007D750C"/>
    <w:rsid w:val="007E0E29"/>
    <w:rsid w:val="007E2698"/>
    <w:rsid w:val="007E3973"/>
    <w:rsid w:val="007E51C5"/>
    <w:rsid w:val="007E5CB5"/>
    <w:rsid w:val="007E753A"/>
    <w:rsid w:val="007E77C9"/>
    <w:rsid w:val="007F2196"/>
    <w:rsid w:val="007F601F"/>
    <w:rsid w:val="007F66FD"/>
    <w:rsid w:val="007F6DF1"/>
    <w:rsid w:val="00800C87"/>
    <w:rsid w:val="0080134F"/>
    <w:rsid w:val="00803D53"/>
    <w:rsid w:val="00807EF5"/>
    <w:rsid w:val="00810883"/>
    <w:rsid w:val="00812206"/>
    <w:rsid w:val="00813895"/>
    <w:rsid w:val="00813EEC"/>
    <w:rsid w:val="008174A5"/>
    <w:rsid w:val="0082226E"/>
    <w:rsid w:val="00822CAC"/>
    <w:rsid w:val="00824E3A"/>
    <w:rsid w:val="008311DC"/>
    <w:rsid w:val="00834858"/>
    <w:rsid w:val="00834F4B"/>
    <w:rsid w:val="008359C4"/>
    <w:rsid w:val="00836045"/>
    <w:rsid w:val="00836F32"/>
    <w:rsid w:val="00842B4B"/>
    <w:rsid w:val="00844202"/>
    <w:rsid w:val="00845253"/>
    <w:rsid w:val="008453FD"/>
    <w:rsid w:val="00846EA9"/>
    <w:rsid w:val="00847519"/>
    <w:rsid w:val="00851E10"/>
    <w:rsid w:val="00851F20"/>
    <w:rsid w:val="00856420"/>
    <w:rsid w:val="00857BB4"/>
    <w:rsid w:val="00860CCC"/>
    <w:rsid w:val="008628EA"/>
    <w:rsid w:val="0086504F"/>
    <w:rsid w:val="00865C92"/>
    <w:rsid w:val="00866710"/>
    <w:rsid w:val="00866F06"/>
    <w:rsid w:val="008718BE"/>
    <w:rsid w:val="0087290D"/>
    <w:rsid w:val="00872BE5"/>
    <w:rsid w:val="00874F34"/>
    <w:rsid w:val="00875FB6"/>
    <w:rsid w:val="00876908"/>
    <w:rsid w:val="008774C3"/>
    <w:rsid w:val="008777AE"/>
    <w:rsid w:val="008820AD"/>
    <w:rsid w:val="00885A59"/>
    <w:rsid w:val="0089479B"/>
    <w:rsid w:val="00894E27"/>
    <w:rsid w:val="00894E93"/>
    <w:rsid w:val="00896886"/>
    <w:rsid w:val="008A2B7B"/>
    <w:rsid w:val="008A2E3F"/>
    <w:rsid w:val="008A59A5"/>
    <w:rsid w:val="008A7902"/>
    <w:rsid w:val="008B1039"/>
    <w:rsid w:val="008B290E"/>
    <w:rsid w:val="008B5B5E"/>
    <w:rsid w:val="008B640E"/>
    <w:rsid w:val="008B779E"/>
    <w:rsid w:val="008B7818"/>
    <w:rsid w:val="008C1E6B"/>
    <w:rsid w:val="008C40E1"/>
    <w:rsid w:val="008C4264"/>
    <w:rsid w:val="008C50FB"/>
    <w:rsid w:val="008C7D70"/>
    <w:rsid w:val="008D12B5"/>
    <w:rsid w:val="008D6865"/>
    <w:rsid w:val="008D6B53"/>
    <w:rsid w:val="008E0447"/>
    <w:rsid w:val="008E25DA"/>
    <w:rsid w:val="008E39D9"/>
    <w:rsid w:val="008E43ED"/>
    <w:rsid w:val="008E4AD3"/>
    <w:rsid w:val="008F1C9E"/>
    <w:rsid w:val="008F3709"/>
    <w:rsid w:val="008F49DB"/>
    <w:rsid w:val="009039E2"/>
    <w:rsid w:val="00903C1D"/>
    <w:rsid w:val="00903D1B"/>
    <w:rsid w:val="0090635B"/>
    <w:rsid w:val="0090662E"/>
    <w:rsid w:val="00907C49"/>
    <w:rsid w:val="00911695"/>
    <w:rsid w:val="009125D7"/>
    <w:rsid w:val="00915EAE"/>
    <w:rsid w:val="00915EDA"/>
    <w:rsid w:val="00916C81"/>
    <w:rsid w:val="0092371D"/>
    <w:rsid w:val="0092446F"/>
    <w:rsid w:val="00927C0A"/>
    <w:rsid w:val="009336CF"/>
    <w:rsid w:val="00934E4E"/>
    <w:rsid w:val="00935120"/>
    <w:rsid w:val="00935C31"/>
    <w:rsid w:val="00935D8E"/>
    <w:rsid w:val="009420C7"/>
    <w:rsid w:val="009424A5"/>
    <w:rsid w:val="00943381"/>
    <w:rsid w:val="009445C6"/>
    <w:rsid w:val="00944AB6"/>
    <w:rsid w:val="00945A23"/>
    <w:rsid w:val="009471D4"/>
    <w:rsid w:val="00947303"/>
    <w:rsid w:val="00947C3C"/>
    <w:rsid w:val="009500FD"/>
    <w:rsid w:val="00950FEA"/>
    <w:rsid w:val="009510E2"/>
    <w:rsid w:val="00951CE1"/>
    <w:rsid w:val="00951CE7"/>
    <w:rsid w:val="00952F0E"/>
    <w:rsid w:val="009546E4"/>
    <w:rsid w:val="00954D6A"/>
    <w:rsid w:val="00957242"/>
    <w:rsid w:val="00957868"/>
    <w:rsid w:val="00961869"/>
    <w:rsid w:val="009634D6"/>
    <w:rsid w:val="00963D24"/>
    <w:rsid w:val="00966A64"/>
    <w:rsid w:val="00970806"/>
    <w:rsid w:val="00971688"/>
    <w:rsid w:val="00972264"/>
    <w:rsid w:val="00981275"/>
    <w:rsid w:val="00982C48"/>
    <w:rsid w:val="00982E7C"/>
    <w:rsid w:val="00985180"/>
    <w:rsid w:val="00985CCE"/>
    <w:rsid w:val="00986447"/>
    <w:rsid w:val="00987A8C"/>
    <w:rsid w:val="00991B2B"/>
    <w:rsid w:val="009921C8"/>
    <w:rsid w:val="0099571F"/>
    <w:rsid w:val="00995F1C"/>
    <w:rsid w:val="00995F45"/>
    <w:rsid w:val="00997420"/>
    <w:rsid w:val="009975D9"/>
    <w:rsid w:val="00997D06"/>
    <w:rsid w:val="009A219A"/>
    <w:rsid w:val="009A39ED"/>
    <w:rsid w:val="009A4400"/>
    <w:rsid w:val="009A4789"/>
    <w:rsid w:val="009A6CE3"/>
    <w:rsid w:val="009A71B1"/>
    <w:rsid w:val="009A7CE0"/>
    <w:rsid w:val="009B017B"/>
    <w:rsid w:val="009B2D02"/>
    <w:rsid w:val="009B35A4"/>
    <w:rsid w:val="009B39B0"/>
    <w:rsid w:val="009B4544"/>
    <w:rsid w:val="009B5251"/>
    <w:rsid w:val="009C30ED"/>
    <w:rsid w:val="009D7D40"/>
    <w:rsid w:val="009E0BC7"/>
    <w:rsid w:val="009E1510"/>
    <w:rsid w:val="009E258A"/>
    <w:rsid w:val="009E3781"/>
    <w:rsid w:val="009E3ABF"/>
    <w:rsid w:val="009F5E56"/>
    <w:rsid w:val="00A0098E"/>
    <w:rsid w:val="00A06BA7"/>
    <w:rsid w:val="00A073A5"/>
    <w:rsid w:val="00A07883"/>
    <w:rsid w:val="00A11094"/>
    <w:rsid w:val="00A11561"/>
    <w:rsid w:val="00A12154"/>
    <w:rsid w:val="00A12DAA"/>
    <w:rsid w:val="00A140DE"/>
    <w:rsid w:val="00A14182"/>
    <w:rsid w:val="00A17CA1"/>
    <w:rsid w:val="00A17F6C"/>
    <w:rsid w:val="00A21ED4"/>
    <w:rsid w:val="00A236D0"/>
    <w:rsid w:val="00A27DD0"/>
    <w:rsid w:val="00A315BD"/>
    <w:rsid w:val="00A3277E"/>
    <w:rsid w:val="00A32C64"/>
    <w:rsid w:val="00A32F25"/>
    <w:rsid w:val="00A37209"/>
    <w:rsid w:val="00A37466"/>
    <w:rsid w:val="00A428F6"/>
    <w:rsid w:val="00A42BDE"/>
    <w:rsid w:val="00A43BBE"/>
    <w:rsid w:val="00A43E0C"/>
    <w:rsid w:val="00A45387"/>
    <w:rsid w:val="00A47BEF"/>
    <w:rsid w:val="00A53ADE"/>
    <w:rsid w:val="00A548CB"/>
    <w:rsid w:val="00A572A2"/>
    <w:rsid w:val="00A63386"/>
    <w:rsid w:val="00A64492"/>
    <w:rsid w:val="00A65B69"/>
    <w:rsid w:val="00A67168"/>
    <w:rsid w:val="00A7205F"/>
    <w:rsid w:val="00A7250B"/>
    <w:rsid w:val="00A725F5"/>
    <w:rsid w:val="00A7405C"/>
    <w:rsid w:val="00A7480E"/>
    <w:rsid w:val="00A812E3"/>
    <w:rsid w:val="00A820D4"/>
    <w:rsid w:val="00A84B82"/>
    <w:rsid w:val="00A857DB"/>
    <w:rsid w:val="00A8690F"/>
    <w:rsid w:val="00A907B7"/>
    <w:rsid w:val="00A90E35"/>
    <w:rsid w:val="00A92BC3"/>
    <w:rsid w:val="00A973E5"/>
    <w:rsid w:val="00AA40A1"/>
    <w:rsid w:val="00AA45E0"/>
    <w:rsid w:val="00AA4F5E"/>
    <w:rsid w:val="00AA5D02"/>
    <w:rsid w:val="00AA684A"/>
    <w:rsid w:val="00AB2E9D"/>
    <w:rsid w:val="00AB64E5"/>
    <w:rsid w:val="00AC4197"/>
    <w:rsid w:val="00AC4C6B"/>
    <w:rsid w:val="00AC5266"/>
    <w:rsid w:val="00AC63C1"/>
    <w:rsid w:val="00AD14DD"/>
    <w:rsid w:val="00AD7F01"/>
    <w:rsid w:val="00AE2E04"/>
    <w:rsid w:val="00AE3118"/>
    <w:rsid w:val="00AE36B2"/>
    <w:rsid w:val="00AE4676"/>
    <w:rsid w:val="00AE53A7"/>
    <w:rsid w:val="00AE763E"/>
    <w:rsid w:val="00AF1065"/>
    <w:rsid w:val="00AF10E0"/>
    <w:rsid w:val="00AF1F00"/>
    <w:rsid w:val="00AF2A47"/>
    <w:rsid w:val="00AF2FF4"/>
    <w:rsid w:val="00AF6908"/>
    <w:rsid w:val="00AF6BBD"/>
    <w:rsid w:val="00AF6E5B"/>
    <w:rsid w:val="00AF7F0C"/>
    <w:rsid w:val="00B0218D"/>
    <w:rsid w:val="00B030DC"/>
    <w:rsid w:val="00B03989"/>
    <w:rsid w:val="00B063BB"/>
    <w:rsid w:val="00B10DBF"/>
    <w:rsid w:val="00B12576"/>
    <w:rsid w:val="00B152BB"/>
    <w:rsid w:val="00B16206"/>
    <w:rsid w:val="00B1773D"/>
    <w:rsid w:val="00B203F9"/>
    <w:rsid w:val="00B27095"/>
    <w:rsid w:val="00B322D5"/>
    <w:rsid w:val="00B34A23"/>
    <w:rsid w:val="00B37380"/>
    <w:rsid w:val="00B50EA6"/>
    <w:rsid w:val="00B511E5"/>
    <w:rsid w:val="00B5293A"/>
    <w:rsid w:val="00B54F68"/>
    <w:rsid w:val="00B575C1"/>
    <w:rsid w:val="00B64EF1"/>
    <w:rsid w:val="00B72D26"/>
    <w:rsid w:val="00B733C2"/>
    <w:rsid w:val="00B745A5"/>
    <w:rsid w:val="00B74D62"/>
    <w:rsid w:val="00B810AE"/>
    <w:rsid w:val="00B8613A"/>
    <w:rsid w:val="00B87033"/>
    <w:rsid w:val="00B9036B"/>
    <w:rsid w:val="00B91543"/>
    <w:rsid w:val="00B9288F"/>
    <w:rsid w:val="00B93119"/>
    <w:rsid w:val="00B94328"/>
    <w:rsid w:val="00B946A6"/>
    <w:rsid w:val="00B97284"/>
    <w:rsid w:val="00B976F8"/>
    <w:rsid w:val="00BA423C"/>
    <w:rsid w:val="00BA49F4"/>
    <w:rsid w:val="00BA5FFC"/>
    <w:rsid w:val="00BA68E6"/>
    <w:rsid w:val="00BB16B2"/>
    <w:rsid w:val="00BB1949"/>
    <w:rsid w:val="00BB632B"/>
    <w:rsid w:val="00BC0A46"/>
    <w:rsid w:val="00BC1D16"/>
    <w:rsid w:val="00BC1FDA"/>
    <w:rsid w:val="00BC26FE"/>
    <w:rsid w:val="00BC3015"/>
    <w:rsid w:val="00BC3E36"/>
    <w:rsid w:val="00BC41E0"/>
    <w:rsid w:val="00BC5D1E"/>
    <w:rsid w:val="00BC669C"/>
    <w:rsid w:val="00BC70FB"/>
    <w:rsid w:val="00BD1D4D"/>
    <w:rsid w:val="00BD3EF7"/>
    <w:rsid w:val="00BD4650"/>
    <w:rsid w:val="00BD53AD"/>
    <w:rsid w:val="00BE2210"/>
    <w:rsid w:val="00BE2BC1"/>
    <w:rsid w:val="00BE358C"/>
    <w:rsid w:val="00BE3CA4"/>
    <w:rsid w:val="00BE411C"/>
    <w:rsid w:val="00BE6AC2"/>
    <w:rsid w:val="00BE6BD5"/>
    <w:rsid w:val="00BE6CF8"/>
    <w:rsid w:val="00BE764B"/>
    <w:rsid w:val="00BE7CF6"/>
    <w:rsid w:val="00BF0BEA"/>
    <w:rsid w:val="00BF54B5"/>
    <w:rsid w:val="00C01C60"/>
    <w:rsid w:val="00C034EB"/>
    <w:rsid w:val="00C11497"/>
    <w:rsid w:val="00C20B4F"/>
    <w:rsid w:val="00C230BF"/>
    <w:rsid w:val="00C23E8C"/>
    <w:rsid w:val="00C2489D"/>
    <w:rsid w:val="00C26FF8"/>
    <w:rsid w:val="00C27117"/>
    <w:rsid w:val="00C30801"/>
    <w:rsid w:val="00C32CD1"/>
    <w:rsid w:val="00C32EFC"/>
    <w:rsid w:val="00C37ABF"/>
    <w:rsid w:val="00C40DE1"/>
    <w:rsid w:val="00C46AC0"/>
    <w:rsid w:val="00C50320"/>
    <w:rsid w:val="00C515EA"/>
    <w:rsid w:val="00C52710"/>
    <w:rsid w:val="00C5273A"/>
    <w:rsid w:val="00C57B88"/>
    <w:rsid w:val="00C65D5D"/>
    <w:rsid w:val="00C66988"/>
    <w:rsid w:val="00C7269E"/>
    <w:rsid w:val="00C74B65"/>
    <w:rsid w:val="00C75CD2"/>
    <w:rsid w:val="00C76E30"/>
    <w:rsid w:val="00C81EA5"/>
    <w:rsid w:val="00C8232D"/>
    <w:rsid w:val="00C85206"/>
    <w:rsid w:val="00C857BD"/>
    <w:rsid w:val="00C92603"/>
    <w:rsid w:val="00C968C4"/>
    <w:rsid w:val="00CA007A"/>
    <w:rsid w:val="00CA0AE6"/>
    <w:rsid w:val="00CA1138"/>
    <w:rsid w:val="00CA19ED"/>
    <w:rsid w:val="00CB4142"/>
    <w:rsid w:val="00CB5CCC"/>
    <w:rsid w:val="00CB6AB7"/>
    <w:rsid w:val="00CB7F5C"/>
    <w:rsid w:val="00CC37C4"/>
    <w:rsid w:val="00CC6439"/>
    <w:rsid w:val="00CD339F"/>
    <w:rsid w:val="00CD33F2"/>
    <w:rsid w:val="00CD3BBF"/>
    <w:rsid w:val="00CD3DA4"/>
    <w:rsid w:val="00CD4BC5"/>
    <w:rsid w:val="00CD6FD5"/>
    <w:rsid w:val="00CE1D09"/>
    <w:rsid w:val="00CE1F3D"/>
    <w:rsid w:val="00CE7338"/>
    <w:rsid w:val="00CF01F6"/>
    <w:rsid w:val="00CF1008"/>
    <w:rsid w:val="00CF1B5A"/>
    <w:rsid w:val="00CF7F76"/>
    <w:rsid w:val="00D0107A"/>
    <w:rsid w:val="00D033DA"/>
    <w:rsid w:val="00D037BB"/>
    <w:rsid w:val="00D049BB"/>
    <w:rsid w:val="00D04D47"/>
    <w:rsid w:val="00D05B95"/>
    <w:rsid w:val="00D13CB6"/>
    <w:rsid w:val="00D1523A"/>
    <w:rsid w:val="00D15F16"/>
    <w:rsid w:val="00D16091"/>
    <w:rsid w:val="00D21851"/>
    <w:rsid w:val="00D23BD3"/>
    <w:rsid w:val="00D24A86"/>
    <w:rsid w:val="00D25C9B"/>
    <w:rsid w:val="00D27018"/>
    <w:rsid w:val="00D34949"/>
    <w:rsid w:val="00D3608B"/>
    <w:rsid w:val="00D37636"/>
    <w:rsid w:val="00D45727"/>
    <w:rsid w:val="00D45C33"/>
    <w:rsid w:val="00D504D5"/>
    <w:rsid w:val="00D51283"/>
    <w:rsid w:val="00D51A0A"/>
    <w:rsid w:val="00D51FA6"/>
    <w:rsid w:val="00D545B2"/>
    <w:rsid w:val="00D55A68"/>
    <w:rsid w:val="00D60239"/>
    <w:rsid w:val="00D60C99"/>
    <w:rsid w:val="00D617F5"/>
    <w:rsid w:val="00D636DC"/>
    <w:rsid w:val="00D64D72"/>
    <w:rsid w:val="00D67B9E"/>
    <w:rsid w:val="00D718C8"/>
    <w:rsid w:val="00D71AB0"/>
    <w:rsid w:val="00D74749"/>
    <w:rsid w:val="00D754E9"/>
    <w:rsid w:val="00D75730"/>
    <w:rsid w:val="00D82B5B"/>
    <w:rsid w:val="00D834DC"/>
    <w:rsid w:val="00D8400C"/>
    <w:rsid w:val="00D85055"/>
    <w:rsid w:val="00D8749C"/>
    <w:rsid w:val="00D94833"/>
    <w:rsid w:val="00D94F39"/>
    <w:rsid w:val="00D9556A"/>
    <w:rsid w:val="00D97C0F"/>
    <w:rsid w:val="00DA1FCC"/>
    <w:rsid w:val="00DA22A1"/>
    <w:rsid w:val="00DA300F"/>
    <w:rsid w:val="00DA42A4"/>
    <w:rsid w:val="00DB2421"/>
    <w:rsid w:val="00DB2F4B"/>
    <w:rsid w:val="00DB3318"/>
    <w:rsid w:val="00DB38AE"/>
    <w:rsid w:val="00DB7409"/>
    <w:rsid w:val="00DC0A3B"/>
    <w:rsid w:val="00DC1034"/>
    <w:rsid w:val="00DC3847"/>
    <w:rsid w:val="00DC403F"/>
    <w:rsid w:val="00DC5517"/>
    <w:rsid w:val="00DD0DF7"/>
    <w:rsid w:val="00DD26B3"/>
    <w:rsid w:val="00DD2E9B"/>
    <w:rsid w:val="00DD388E"/>
    <w:rsid w:val="00DD3EB5"/>
    <w:rsid w:val="00DD6B78"/>
    <w:rsid w:val="00DE328B"/>
    <w:rsid w:val="00DE3875"/>
    <w:rsid w:val="00DE3E31"/>
    <w:rsid w:val="00DE682A"/>
    <w:rsid w:val="00DE6C3A"/>
    <w:rsid w:val="00DF25A5"/>
    <w:rsid w:val="00DF7ADA"/>
    <w:rsid w:val="00DF7F97"/>
    <w:rsid w:val="00E01CD2"/>
    <w:rsid w:val="00E030C4"/>
    <w:rsid w:val="00E05C9E"/>
    <w:rsid w:val="00E11AA8"/>
    <w:rsid w:val="00E15538"/>
    <w:rsid w:val="00E16029"/>
    <w:rsid w:val="00E17F77"/>
    <w:rsid w:val="00E17FCC"/>
    <w:rsid w:val="00E23A8F"/>
    <w:rsid w:val="00E24393"/>
    <w:rsid w:val="00E267AE"/>
    <w:rsid w:val="00E27181"/>
    <w:rsid w:val="00E274CF"/>
    <w:rsid w:val="00E31A96"/>
    <w:rsid w:val="00E31DB3"/>
    <w:rsid w:val="00E322C1"/>
    <w:rsid w:val="00E32A59"/>
    <w:rsid w:val="00E4062E"/>
    <w:rsid w:val="00E42F95"/>
    <w:rsid w:val="00E44B14"/>
    <w:rsid w:val="00E456A7"/>
    <w:rsid w:val="00E4752A"/>
    <w:rsid w:val="00E47805"/>
    <w:rsid w:val="00E5172D"/>
    <w:rsid w:val="00E524F1"/>
    <w:rsid w:val="00E5650C"/>
    <w:rsid w:val="00E56E40"/>
    <w:rsid w:val="00E64E2B"/>
    <w:rsid w:val="00E66BDC"/>
    <w:rsid w:val="00E67A08"/>
    <w:rsid w:val="00E70B76"/>
    <w:rsid w:val="00E72216"/>
    <w:rsid w:val="00E72C6A"/>
    <w:rsid w:val="00E733FB"/>
    <w:rsid w:val="00E76F4B"/>
    <w:rsid w:val="00E81D5A"/>
    <w:rsid w:val="00E83A2E"/>
    <w:rsid w:val="00E857B9"/>
    <w:rsid w:val="00E8687F"/>
    <w:rsid w:val="00E92F77"/>
    <w:rsid w:val="00E9324B"/>
    <w:rsid w:val="00EA2656"/>
    <w:rsid w:val="00EA5D09"/>
    <w:rsid w:val="00EA636F"/>
    <w:rsid w:val="00EA6602"/>
    <w:rsid w:val="00EA6D43"/>
    <w:rsid w:val="00EB0F6D"/>
    <w:rsid w:val="00EB14C4"/>
    <w:rsid w:val="00EB315F"/>
    <w:rsid w:val="00EB3824"/>
    <w:rsid w:val="00EB396C"/>
    <w:rsid w:val="00EB49BF"/>
    <w:rsid w:val="00EB5C62"/>
    <w:rsid w:val="00EC0921"/>
    <w:rsid w:val="00EC2BD4"/>
    <w:rsid w:val="00EC3388"/>
    <w:rsid w:val="00EC5558"/>
    <w:rsid w:val="00EC585B"/>
    <w:rsid w:val="00ED1B69"/>
    <w:rsid w:val="00ED1DFD"/>
    <w:rsid w:val="00ED3DCF"/>
    <w:rsid w:val="00ED6948"/>
    <w:rsid w:val="00ED7B0A"/>
    <w:rsid w:val="00EE30F5"/>
    <w:rsid w:val="00EE3F75"/>
    <w:rsid w:val="00EF028D"/>
    <w:rsid w:val="00EF30E6"/>
    <w:rsid w:val="00EF512A"/>
    <w:rsid w:val="00EF6892"/>
    <w:rsid w:val="00EF6DFE"/>
    <w:rsid w:val="00F00020"/>
    <w:rsid w:val="00F00B2D"/>
    <w:rsid w:val="00F00DCD"/>
    <w:rsid w:val="00F018A3"/>
    <w:rsid w:val="00F03073"/>
    <w:rsid w:val="00F030AE"/>
    <w:rsid w:val="00F04865"/>
    <w:rsid w:val="00F06215"/>
    <w:rsid w:val="00F0793F"/>
    <w:rsid w:val="00F1107D"/>
    <w:rsid w:val="00F114ED"/>
    <w:rsid w:val="00F12CF8"/>
    <w:rsid w:val="00F16FE0"/>
    <w:rsid w:val="00F20E57"/>
    <w:rsid w:val="00F23558"/>
    <w:rsid w:val="00F249E4"/>
    <w:rsid w:val="00F31A7A"/>
    <w:rsid w:val="00F33A21"/>
    <w:rsid w:val="00F34414"/>
    <w:rsid w:val="00F358C4"/>
    <w:rsid w:val="00F35C44"/>
    <w:rsid w:val="00F36536"/>
    <w:rsid w:val="00F37C5C"/>
    <w:rsid w:val="00F37F1C"/>
    <w:rsid w:val="00F400F9"/>
    <w:rsid w:val="00F40F25"/>
    <w:rsid w:val="00F53636"/>
    <w:rsid w:val="00F53855"/>
    <w:rsid w:val="00F549FA"/>
    <w:rsid w:val="00F54C62"/>
    <w:rsid w:val="00F56C54"/>
    <w:rsid w:val="00F56E9E"/>
    <w:rsid w:val="00F57A4B"/>
    <w:rsid w:val="00F612A3"/>
    <w:rsid w:val="00F62DAE"/>
    <w:rsid w:val="00F63834"/>
    <w:rsid w:val="00F70E14"/>
    <w:rsid w:val="00F75E17"/>
    <w:rsid w:val="00F8465F"/>
    <w:rsid w:val="00F859A2"/>
    <w:rsid w:val="00F86B0E"/>
    <w:rsid w:val="00F902BE"/>
    <w:rsid w:val="00F904C9"/>
    <w:rsid w:val="00F9184B"/>
    <w:rsid w:val="00F92054"/>
    <w:rsid w:val="00F92520"/>
    <w:rsid w:val="00F9313B"/>
    <w:rsid w:val="00F93FEC"/>
    <w:rsid w:val="00F94895"/>
    <w:rsid w:val="00F950AC"/>
    <w:rsid w:val="00F958C1"/>
    <w:rsid w:val="00FA01FE"/>
    <w:rsid w:val="00FA121F"/>
    <w:rsid w:val="00FA12B6"/>
    <w:rsid w:val="00FA1D27"/>
    <w:rsid w:val="00FA1D4D"/>
    <w:rsid w:val="00FA4C81"/>
    <w:rsid w:val="00FB08CA"/>
    <w:rsid w:val="00FB271C"/>
    <w:rsid w:val="00FB399A"/>
    <w:rsid w:val="00FB39E0"/>
    <w:rsid w:val="00FB50B8"/>
    <w:rsid w:val="00FB5A92"/>
    <w:rsid w:val="00FB76D3"/>
    <w:rsid w:val="00FC2D9A"/>
    <w:rsid w:val="00FC3741"/>
    <w:rsid w:val="00FC4F72"/>
    <w:rsid w:val="00FC671E"/>
    <w:rsid w:val="00FC6E97"/>
    <w:rsid w:val="00FC7543"/>
    <w:rsid w:val="00FD325B"/>
    <w:rsid w:val="00FD5CA8"/>
    <w:rsid w:val="00FD64A5"/>
    <w:rsid w:val="00FE292B"/>
    <w:rsid w:val="00FE499B"/>
    <w:rsid w:val="00FE737F"/>
    <w:rsid w:val="00FF0577"/>
    <w:rsid w:val="00FF0C70"/>
    <w:rsid w:val="00FF1370"/>
    <w:rsid w:val="00FF185E"/>
    <w:rsid w:val="00FF2ECB"/>
    <w:rsid w:val="00FF393D"/>
    <w:rsid w:val="00FF50E8"/>
    <w:rsid w:val="00FF793E"/>
    <w:rsid w:val="00FF7B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F70"/>
    <w:pPr>
      <w:suppressAutoHyphens/>
    </w:pPr>
    <w:rPr>
      <w:rFonts w:cs="Calibri"/>
      <w:sz w:val="24"/>
      <w:szCs w:val="24"/>
      <w:lang w:val="en-IN" w:eastAsia="ar-SA"/>
    </w:rPr>
  </w:style>
  <w:style w:type="paragraph" w:styleId="Heading1">
    <w:name w:val="heading 1"/>
    <w:basedOn w:val="Normal"/>
    <w:next w:val="Normal"/>
    <w:qFormat/>
    <w:rsid w:val="00170F70"/>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170F70"/>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qFormat/>
    <w:rsid w:val="00170F70"/>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qFormat/>
    <w:rsid w:val="00170F70"/>
    <w:pPr>
      <w:keepNext/>
      <w:tabs>
        <w:tab w:val="num" w:pos="864"/>
      </w:tabs>
      <w:spacing w:before="240" w:after="60"/>
      <w:ind w:left="864" w:hanging="864"/>
      <w:outlineLvl w:val="3"/>
    </w:pPr>
    <w:rPr>
      <w:b/>
      <w:bCs/>
      <w:sz w:val="28"/>
      <w:szCs w:val="28"/>
    </w:rPr>
  </w:style>
  <w:style w:type="paragraph" w:styleId="Heading5">
    <w:name w:val="heading 5"/>
    <w:basedOn w:val="Normal"/>
    <w:next w:val="Normal"/>
    <w:qFormat/>
    <w:rsid w:val="00170F70"/>
    <w:pPr>
      <w:tabs>
        <w:tab w:val="num" w:pos="1008"/>
      </w:tabs>
      <w:spacing w:before="240" w:after="60"/>
      <w:ind w:left="1008" w:hanging="1008"/>
      <w:outlineLvl w:val="4"/>
    </w:pPr>
    <w:rPr>
      <w:b/>
      <w:bCs/>
      <w:i/>
      <w:iCs/>
      <w:sz w:val="26"/>
      <w:szCs w:val="26"/>
    </w:rPr>
  </w:style>
  <w:style w:type="paragraph" w:styleId="Heading6">
    <w:name w:val="heading 6"/>
    <w:basedOn w:val="Normal"/>
    <w:next w:val="Normal"/>
    <w:qFormat/>
    <w:rsid w:val="00170F70"/>
    <w:pPr>
      <w:tabs>
        <w:tab w:val="num" w:pos="1152"/>
      </w:tabs>
      <w:spacing w:before="240" w:after="60"/>
      <w:ind w:left="1152" w:hanging="1152"/>
      <w:outlineLvl w:val="5"/>
    </w:pPr>
    <w:rPr>
      <w:b/>
      <w:bCs/>
      <w:sz w:val="22"/>
      <w:szCs w:val="22"/>
    </w:rPr>
  </w:style>
  <w:style w:type="paragraph" w:styleId="Heading7">
    <w:name w:val="heading 7"/>
    <w:basedOn w:val="Normal"/>
    <w:next w:val="Normal"/>
    <w:qFormat/>
    <w:rsid w:val="00170F70"/>
    <w:pPr>
      <w:tabs>
        <w:tab w:val="num" w:pos="1296"/>
      </w:tabs>
      <w:spacing w:before="240" w:after="60"/>
      <w:ind w:left="1296" w:hanging="1296"/>
      <w:outlineLvl w:val="6"/>
    </w:pPr>
  </w:style>
  <w:style w:type="paragraph" w:styleId="Heading8">
    <w:name w:val="heading 8"/>
    <w:basedOn w:val="Normal"/>
    <w:next w:val="Normal"/>
    <w:qFormat/>
    <w:rsid w:val="00170F70"/>
    <w:pPr>
      <w:tabs>
        <w:tab w:val="num" w:pos="1440"/>
      </w:tabs>
      <w:spacing w:before="240" w:after="60"/>
      <w:ind w:left="1440" w:hanging="1440"/>
      <w:outlineLvl w:val="7"/>
    </w:pPr>
    <w:rPr>
      <w:i/>
      <w:iCs/>
    </w:rPr>
  </w:style>
  <w:style w:type="paragraph" w:styleId="Heading9">
    <w:name w:val="heading 9"/>
    <w:basedOn w:val="Normal"/>
    <w:next w:val="Normal"/>
    <w:qFormat/>
    <w:rsid w:val="00170F70"/>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170F70"/>
    <w:rPr>
      <w:rFonts w:ascii="Symbol" w:hAnsi="Symbol"/>
    </w:rPr>
  </w:style>
  <w:style w:type="character" w:customStyle="1" w:styleId="WW8Num1z1">
    <w:name w:val="WW8Num1z1"/>
    <w:rsid w:val="00170F70"/>
    <w:rPr>
      <w:rFonts w:ascii="Courier New" w:hAnsi="Courier New" w:cs="Courier New"/>
    </w:rPr>
  </w:style>
  <w:style w:type="character" w:customStyle="1" w:styleId="WW8Num2z0">
    <w:name w:val="WW8Num2z0"/>
    <w:rsid w:val="00170F70"/>
    <w:rPr>
      <w:rFonts w:ascii="Symbol" w:hAnsi="Symbol"/>
    </w:rPr>
  </w:style>
  <w:style w:type="character" w:customStyle="1" w:styleId="WW8Num3z0">
    <w:name w:val="WW8Num3z0"/>
    <w:rsid w:val="00170F70"/>
    <w:rPr>
      <w:rFonts w:ascii="Courier New" w:hAnsi="Courier New" w:cs="Courier New"/>
    </w:rPr>
  </w:style>
  <w:style w:type="character" w:customStyle="1" w:styleId="WW8Num4z0">
    <w:name w:val="WW8Num4z0"/>
    <w:rsid w:val="00170F70"/>
    <w:rPr>
      <w:rFonts w:ascii="Symbol" w:hAnsi="Symbol"/>
    </w:rPr>
  </w:style>
  <w:style w:type="character" w:customStyle="1" w:styleId="WW8Num4z2">
    <w:name w:val="WW8Num4z2"/>
    <w:rsid w:val="00170F70"/>
    <w:rPr>
      <w:rFonts w:ascii="Wingdings" w:hAnsi="Wingdings"/>
    </w:rPr>
  </w:style>
  <w:style w:type="character" w:customStyle="1" w:styleId="WW8Num4z3">
    <w:name w:val="WW8Num4z3"/>
    <w:rsid w:val="00170F70"/>
    <w:rPr>
      <w:rFonts w:ascii="Symbol" w:hAnsi="Symbol"/>
    </w:rPr>
  </w:style>
  <w:style w:type="character" w:customStyle="1" w:styleId="WW8Num5z0">
    <w:name w:val="WW8Num5z0"/>
    <w:rsid w:val="00170F70"/>
    <w:rPr>
      <w:rFonts w:ascii="Courier New" w:hAnsi="Courier New" w:cs="Courier New"/>
    </w:rPr>
  </w:style>
  <w:style w:type="character" w:customStyle="1" w:styleId="WW8Num6z0">
    <w:name w:val="WW8Num6z0"/>
    <w:rsid w:val="00170F70"/>
    <w:rPr>
      <w:rFonts w:ascii="Courier New" w:hAnsi="Courier New" w:cs="Courier New"/>
    </w:rPr>
  </w:style>
  <w:style w:type="character" w:customStyle="1" w:styleId="WW8Num7z0">
    <w:name w:val="WW8Num7z0"/>
    <w:rsid w:val="00170F70"/>
    <w:rPr>
      <w:rFonts w:ascii="Courier New" w:hAnsi="Courier New" w:cs="Courier New"/>
    </w:rPr>
  </w:style>
  <w:style w:type="character" w:customStyle="1" w:styleId="WW8Num8z0">
    <w:name w:val="WW8Num8z0"/>
    <w:rsid w:val="00170F70"/>
    <w:rPr>
      <w:color w:val="548DD4"/>
    </w:rPr>
  </w:style>
  <w:style w:type="character" w:customStyle="1" w:styleId="WW8Num9z0">
    <w:name w:val="WW8Num9z0"/>
    <w:rsid w:val="00170F70"/>
    <w:rPr>
      <w:rFonts w:ascii="Courier New" w:hAnsi="Courier New" w:cs="Courier New"/>
    </w:rPr>
  </w:style>
  <w:style w:type="character" w:customStyle="1" w:styleId="WW8Num10z0">
    <w:name w:val="WW8Num10z0"/>
    <w:rsid w:val="00170F70"/>
    <w:rPr>
      <w:rFonts w:ascii="Symbol" w:hAnsi="Symbol"/>
    </w:rPr>
  </w:style>
  <w:style w:type="character" w:customStyle="1" w:styleId="WW8Num11z0">
    <w:name w:val="WW8Num11z0"/>
    <w:rsid w:val="00170F70"/>
    <w:rPr>
      <w:rFonts w:ascii="Courier New" w:hAnsi="Courier New" w:cs="Courier New"/>
    </w:rPr>
  </w:style>
  <w:style w:type="character" w:customStyle="1" w:styleId="Absatz-Standardschriftart">
    <w:name w:val="Absatz-Standardschriftart"/>
    <w:rsid w:val="00170F70"/>
  </w:style>
  <w:style w:type="character" w:customStyle="1" w:styleId="WW-Absatz-Standardschriftart">
    <w:name w:val="WW-Absatz-Standardschriftart"/>
    <w:rsid w:val="00170F70"/>
  </w:style>
  <w:style w:type="character" w:customStyle="1" w:styleId="WW-Absatz-Standardschriftart1">
    <w:name w:val="WW-Absatz-Standardschriftart1"/>
    <w:rsid w:val="00170F70"/>
  </w:style>
  <w:style w:type="character" w:customStyle="1" w:styleId="WW-Absatz-Standardschriftart11">
    <w:name w:val="WW-Absatz-Standardschriftart11"/>
    <w:rsid w:val="00170F70"/>
  </w:style>
  <w:style w:type="character" w:customStyle="1" w:styleId="WW8Num5z1">
    <w:name w:val="WW8Num5z1"/>
    <w:rsid w:val="00170F70"/>
    <w:rPr>
      <w:rFonts w:ascii="Courier New" w:hAnsi="Courier New" w:cs="Courier New"/>
    </w:rPr>
  </w:style>
  <w:style w:type="character" w:customStyle="1" w:styleId="WW8Num5z2">
    <w:name w:val="WW8Num5z2"/>
    <w:rsid w:val="00170F70"/>
    <w:rPr>
      <w:rFonts w:ascii="Wingdings" w:hAnsi="Wingdings"/>
    </w:rPr>
  </w:style>
  <w:style w:type="character" w:customStyle="1" w:styleId="WW8Num6z1">
    <w:name w:val="WW8Num6z1"/>
    <w:rsid w:val="00170F70"/>
    <w:rPr>
      <w:rFonts w:cs="Times New Roman"/>
    </w:rPr>
  </w:style>
  <w:style w:type="character" w:customStyle="1" w:styleId="WW8Num7z1">
    <w:name w:val="WW8Num7z1"/>
    <w:rsid w:val="00170F70"/>
    <w:rPr>
      <w:rFonts w:ascii="Courier New" w:hAnsi="Courier New" w:cs="Courier New"/>
    </w:rPr>
  </w:style>
  <w:style w:type="character" w:customStyle="1" w:styleId="WW8Num7z2">
    <w:name w:val="WW8Num7z2"/>
    <w:rsid w:val="00170F70"/>
    <w:rPr>
      <w:rFonts w:ascii="Wingdings" w:hAnsi="Wingdings"/>
    </w:rPr>
  </w:style>
  <w:style w:type="character" w:customStyle="1" w:styleId="WW8Num8z2">
    <w:name w:val="WW8Num8z2"/>
    <w:rsid w:val="00170F70"/>
    <w:rPr>
      <w:rFonts w:ascii="Wingdings" w:hAnsi="Wingdings"/>
    </w:rPr>
  </w:style>
  <w:style w:type="character" w:customStyle="1" w:styleId="WW8Num8z3">
    <w:name w:val="WW8Num8z3"/>
    <w:rsid w:val="00170F70"/>
    <w:rPr>
      <w:rFonts w:ascii="Symbol" w:hAnsi="Symbol"/>
    </w:rPr>
  </w:style>
  <w:style w:type="character" w:customStyle="1" w:styleId="WW8Num9z2">
    <w:name w:val="WW8Num9z2"/>
    <w:rsid w:val="00170F70"/>
    <w:rPr>
      <w:rFonts w:ascii="Wingdings" w:hAnsi="Wingdings"/>
    </w:rPr>
  </w:style>
  <w:style w:type="character" w:customStyle="1" w:styleId="WW8Num9z3">
    <w:name w:val="WW8Num9z3"/>
    <w:rsid w:val="00170F70"/>
    <w:rPr>
      <w:rFonts w:ascii="Symbol" w:hAnsi="Symbol"/>
    </w:rPr>
  </w:style>
  <w:style w:type="character" w:customStyle="1" w:styleId="WW8Num10z2">
    <w:name w:val="WW8Num10z2"/>
    <w:rsid w:val="00170F70"/>
    <w:rPr>
      <w:rFonts w:ascii="Wingdings" w:hAnsi="Wingdings"/>
    </w:rPr>
  </w:style>
  <w:style w:type="character" w:customStyle="1" w:styleId="WW8Num10z3">
    <w:name w:val="WW8Num10z3"/>
    <w:rsid w:val="00170F70"/>
    <w:rPr>
      <w:rFonts w:ascii="Symbol" w:hAnsi="Symbol"/>
    </w:rPr>
  </w:style>
  <w:style w:type="character" w:customStyle="1" w:styleId="WW8Num11z2">
    <w:name w:val="WW8Num11z2"/>
    <w:rsid w:val="00170F70"/>
    <w:rPr>
      <w:rFonts w:ascii="Wingdings" w:hAnsi="Wingdings"/>
    </w:rPr>
  </w:style>
  <w:style w:type="character" w:customStyle="1" w:styleId="WW8Num11z3">
    <w:name w:val="WW8Num11z3"/>
    <w:rsid w:val="00170F70"/>
    <w:rPr>
      <w:rFonts w:ascii="Symbol" w:hAnsi="Symbol"/>
    </w:rPr>
  </w:style>
  <w:style w:type="character" w:customStyle="1" w:styleId="WW8Num12z0">
    <w:name w:val="WW8Num12z0"/>
    <w:rsid w:val="00170F70"/>
    <w:rPr>
      <w:rFonts w:ascii="Courier New" w:hAnsi="Courier New" w:cs="Courier New"/>
    </w:rPr>
  </w:style>
  <w:style w:type="character" w:customStyle="1" w:styleId="WW8Num12z2">
    <w:name w:val="WW8Num12z2"/>
    <w:rsid w:val="00170F70"/>
    <w:rPr>
      <w:rFonts w:ascii="Wingdings" w:hAnsi="Wingdings"/>
    </w:rPr>
  </w:style>
  <w:style w:type="character" w:customStyle="1" w:styleId="WW8Num12z3">
    <w:name w:val="WW8Num12z3"/>
    <w:rsid w:val="00170F70"/>
    <w:rPr>
      <w:rFonts w:ascii="Symbol" w:hAnsi="Symbol"/>
    </w:rPr>
  </w:style>
  <w:style w:type="character" w:customStyle="1" w:styleId="WW8Num13z0">
    <w:name w:val="WW8Num13z0"/>
    <w:rsid w:val="00170F70"/>
    <w:rPr>
      <w:rFonts w:ascii="Courier New" w:hAnsi="Courier New" w:cs="Courier New"/>
    </w:rPr>
  </w:style>
  <w:style w:type="character" w:customStyle="1" w:styleId="WW8Num13z2">
    <w:name w:val="WW8Num13z2"/>
    <w:rsid w:val="00170F70"/>
    <w:rPr>
      <w:rFonts w:ascii="Wingdings" w:hAnsi="Wingdings"/>
    </w:rPr>
  </w:style>
  <w:style w:type="character" w:customStyle="1" w:styleId="WW8Num13z3">
    <w:name w:val="WW8Num13z3"/>
    <w:rsid w:val="00170F70"/>
    <w:rPr>
      <w:rFonts w:ascii="Symbol" w:hAnsi="Symbol"/>
    </w:rPr>
  </w:style>
  <w:style w:type="character" w:customStyle="1" w:styleId="WW8Num14z0">
    <w:name w:val="WW8Num14z0"/>
    <w:rsid w:val="00170F70"/>
    <w:rPr>
      <w:rFonts w:ascii="Courier New" w:hAnsi="Courier New" w:cs="Courier New"/>
    </w:rPr>
  </w:style>
  <w:style w:type="character" w:customStyle="1" w:styleId="WW8Num14z2">
    <w:name w:val="WW8Num14z2"/>
    <w:rsid w:val="00170F70"/>
    <w:rPr>
      <w:rFonts w:ascii="Wingdings" w:hAnsi="Wingdings"/>
    </w:rPr>
  </w:style>
  <w:style w:type="character" w:customStyle="1" w:styleId="WW8Num14z3">
    <w:name w:val="WW8Num14z3"/>
    <w:rsid w:val="00170F70"/>
    <w:rPr>
      <w:rFonts w:ascii="Symbol" w:hAnsi="Symbol"/>
    </w:rPr>
  </w:style>
  <w:style w:type="character" w:customStyle="1" w:styleId="WW8Num15z0">
    <w:name w:val="WW8Num15z0"/>
    <w:rsid w:val="00170F70"/>
    <w:rPr>
      <w:rFonts w:ascii="Courier New" w:hAnsi="Courier New" w:cs="Courier New"/>
    </w:rPr>
  </w:style>
  <w:style w:type="character" w:customStyle="1" w:styleId="WW8Num15z2">
    <w:name w:val="WW8Num15z2"/>
    <w:rsid w:val="00170F70"/>
    <w:rPr>
      <w:rFonts w:ascii="Wingdings" w:hAnsi="Wingdings"/>
    </w:rPr>
  </w:style>
  <w:style w:type="character" w:customStyle="1" w:styleId="WW8Num15z3">
    <w:name w:val="WW8Num15z3"/>
    <w:rsid w:val="00170F70"/>
    <w:rPr>
      <w:rFonts w:ascii="Symbol" w:hAnsi="Symbol"/>
    </w:rPr>
  </w:style>
  <w:style w:type="character" w:customStyle="1" w:styleId="WW-DefaultParagraphFont">
    <w:name w:val="WW-Default Paragraph Font"/>
    <w:rsid w:val="00170F70"/>
  </w:style>
  <w:style w:type="character" w:customStyle="1" w:styleId="WW-Absatz-Standardschriftart111">
    <w:name w:val="WW-Absatz-Standardschriftart111"/>
    <w:rsid w:val="00170F70"/>
  </w:style>
  <w:style w:type="character" w:customStyle="1" w:styleId="WW8Num1z2">
    <w:name w:val="WW8Num1z2"/>
    <w:rsid w:val="00170F70"/>
    <w:rPr>
      <w:rFonts w:ascii="Wingdings" w:hAnsi="Wingdings"/>
    </w:rPr>
  </w:style>
  <w:style w:type="character" w:customStyle="1" w:styleId="WW8Num4z1">
    <w:name w:val="WW8Num4z1"/>
    <w:rsid w:val="00170F70"/>
    <w:rPr>
      <w:rFonts w:ascii="Courier New" w:hAnsi="Courier New" w:cs="Courier New"/>
    </w:rPr>
  </w:style>
  <w:style w:type="character" w:customStyle="1" w:styleId="WW8Num5z3">
    <w:name w:val="WW8Num5z3"/>
    <w:rsid w:val="00170F70"/>
    <w:rPr>
      <w:rFonts w:ascii="Symbol" w:hAnsi="Symbol"/>
    </w:rPr>
  </w:style>
  <w:style w:type="character" w:customStyle="1" w:styleId="WW8Num6z2">
    <w:name w:val="WW8Num6z2"/>
    <w:rsid w:val="00170F70"/>
    <w:rPr>
      <w:rFonts w:ascii="Wingdings" w:hAnsi="Wingdings"/>
    </w:rPr>
  </w:style>
  <w:style w:type="character" w:customStyle="1" w:styleId="WW8Num6z3">
    <w:name w:val="WW8Num6z3"/>
    <w:rsid w:val="00170F70"/>
    <w:rPr>
      <w:rFonts w:ascii="Symbol" w:hAnsi="Symbol"/>
    </w:rPr>
  </w:style>
  <w:style w:type="character" w:customStyle="1" w:styleId="WW8Num7z3">
    <w:name w:val="WW8Num7z3"/>
    <w:rsid w:val="00170F70"/>
    <w:rPr>
      <w:rFonts w:ascii="Symbol" w:hAnsi="Symbol"/>
    </w:rPr>
  </w:style>
  <w:style w:type="character" w:customStyle="1" w:styleId="WW8Num8z1">
    <w:name w:val="WW8Num8z1"/>
    <w:rsid w:val="00170F70"/>
    <w:rPr>
      <w:rFonts w:ascii="Arial" w:hAnsi="Arial" w:cs="Arial"/>
      <w:i w:val="0"/>
      <w:sz w:val="28"/>
      <w:szCs w:val="28"/>
    </w:rPr>
  </w:style>
  <w:style w:type="character" w:customStyle="1" w:styleId="WW8Num10z1">
    <w:name w:val="WW8Num10z1"/>
    <w:rsid w:val="00170F70"/>
    <w:rPr>
      <w:rFonts w:ascii="Courier New" w:hAnsi="Courier New" w:cs="Courier New"/>
    </w:rPr>
  </w:style>
  <w:style w:type="character" w:customStyle="1" w:styleId="WW-DefaultParagraphFont1">
    <w:name w:val="WW-Default Paragraph Font1"/>
    <w:rsid w:val="00170F70"/>
  </w:style>
  <w:style w:type="character" w:customStyle="1" w:styleId="Heading1Char">
    <w:name w:val="Heading 1 Char"/>
    <w:rsid w:val="00170F70"/>
    <w:rPr>
      <w:rFonts w:ascii="Arial" w:eastAsia="Times New Roman" w:hAnsi="Arial" w:cs="Arial"/>
      <w:b/>
      <w:bCs/>
      <w:kern w:val="1"/>
      <w:sz w:val="32"/>
      <w:szCs w:val="32"/>
      <w:lang w:val="en-IN"/>
    </w:rPr>
  </w:style>
  <w:style w:type="character" w:customStyle="1" w:styleId="Heading2Char">
    <w:name w:val="Heading 2 Char"/>
    <w:rsid w:val="00170F70"/>
    <w:rPr>
      <w:rFonts w:ascii="Arial" w:eastAsia="Times New Roman" w:hAnsi="Arial" w:cs="Arial"/>
      <w:b/>
      <w:bCs/>
      <w:i/>
      <w:iCs/>
      <w:sz w:val="28"/>
      <w:szCs w:val="28"/>
      <w:lang w:val="en-IN"/>
    </w:rPr>
  </w:style>
  <w:style w:type="character" w:customStyle="1" w:styleId="Heading3Char">
    <w:name w:val="Heading 3 Char"/>
    <w:rsid w:val="00170F70"/>
    <w:rPr>
      <w:rFonts w:ascii="Arial" w:eastAsia="Times New Roman" w:hAnsi="Arial" w:cs="Arial"/>
      <w:b/>
      <w:bCs/>
      <w:sz w:val="26"/>
      <w:szCs w:val="26"/>
      <w:lang w:val="en-IN"/>
    </w:rPr>
  </w:style>
  <w:style w:type="character" w:customStyle="1" w:styleId="Heading4Char">
    <w:name w:val="Heading 4 Char"/>
    <w:rsid w:val="00170F70"/>
    <w:rPr>
      <w:rFonts w:ascii="Times New Roman" w:eastAsia="Times New Roman" w:hAnsi="Times New Roman"/>
      <w:b/>
      <w:bCs/>
      <w:sz w:val="28"/>
      <w:szCs w:val="28"/>
      <w:lang w:val="en-IN"/>
    </w:rPr>
  </w:style>
  <w:style w:type="character" w:customStyle="1" w:styleId="Heading5Char">
    <w:name w:val="Heading 5 Char"/>
    <w:rsid w:val="00170F70"/>
    <w:rPr>
      <w:rFonts w:ascii="Times New Roman" w:eastAsia="Times New Roman" w:hAnsi="Times New Roman"/>
      <w:b/>
      <w:bCs/>
      <w:i/>
      <w:iCs/>
      <w:sz w:val="26"/>
      <w:szCs w:val="26"/>
      <w:lang w:val="en-IN"/>
    </w:rPr>
  </w:style>
  <w:style w:type="character" w:customStyle="1" w:styleId="Heading6Char">
    <w:name w:val="Heading 6 Char"/>
    <w:rsid w:val="00170F70"/>
    <w:rPr>
      <w:rFonts w:ascii="Times New Roman" w:eastAsia="Times New Roman" w:hAnsi="Times New Roman"/>
      <w:b/>
      <w:bCs/>
      <w:sz w:val="22"/>
      <w:szCs w:val="22"/>
      <w:lang w:val="en-IN"/>
    </w:rPr>
  </w:style>
  <w:style w:type="character" w:customStyle="1" w:styleId="Heading7Char">
    <w:name w:val="Heading 7 Char"/>
    <w:rsid w:val="00170F70"/>
    <w:rPr>
      <w:rFonts w:ascii="Times New Roman" w:eastAsia="Times New Roman" w:hAnsi="Times New Roman"/>
      <w:sz w:val="24"/>
      <w:szCs w:val="24"/>
      <w:lang w:val="en-IN"/>
    </w:rPr>
  </w:style>
  <w:style w:type="character" w:customStyle="1" w:styleId="Heading8Char">
    <w:name w:val="Heading 8 Char"/>
    <w:rsid w:val="00170F70"/>
    <w:rPr>
      <w:rFonts w:ascii="Times New Roman" w:eastAsia="Times New Roman" w:hAnsi="Times New Roman"/>
      <w:i/>
      <w:iCs/>
      <w:sz w:val="24"/>
      <w:szCs w:val="24"/>
      <w:lang w:val="en-IN"/>
    </w:rPr>
  </w:style>
  <w:style w:type="character" w:customStyle="1" w:styleId="Heading9Char">
    <w:name w:val="Heading 9 Char"/>
    <w:rsid w:val="00170F70"/>
    <w:rPr>
      <w:rFonts w:ascii="Arial" w:eastAsia="Times New Roman" w:hAnsi="Arial" w:cs="Arial"/>
      <w:sz w:val="22"/>
      <w:szCs w:val="22"/>
      <w:lang w:val="en-IN"/>
    </w:rPr>
  </w:style>
  <w:style w:type="character" w:styleId="Hyperlink">
    <w:name w:val="Hyperlink"/>
    <w:uiPriority w:val="99"/>
    <w:rsid w:val="00170F70"/>
    <w:rPr>
      <w:color w:val="0000FF"/>
      <w:u w:val="single"/>
    </w:rPr>
  </w:style>
  <w:style w:type="character" w:customStyle="1" w:styleId="DefaultChar">
    <w:name w:val="Default Char"/>
    <w:rsid w:val="00170F70"/>
    <w:rPr>
      <w:rFonts w:ascii="Times New Roman" w:eastAsia="Times New Roman" w:hAnsi="Times New Roman"/>
      <w:color w:val="000000"/>
      <w:sz w:val="24"/>
      <w:szCs w:val="24"/>
      <w:lang w:val="en-IN" w:eastAsia="ar-SA" w:bidi="ar-SA"/>
    </w:rPr>
  </w:style>
  <w:style w:type="character" w:customStyle="1" w:styleId="BalloonTextChar">
    <w:name w:val="Balloon Text Char"/>
    <w:rsid w:val="00170F70"/>
    <w:rPr>
      <w:rFonts w:ascii="Tahoma" w:eastAsia="Times New Roman" w:hAnsi="Tahoma" w:cs="Tahoma"/>
      <w:sz w:val="16"/>
      <w:szCs w:val="16"/>
    </w:rPr>
  </w:style>
  <w:style w:type="character" w:customStyle="1" w:styleId="HeaderChar">
    <w:name w:val="Header Char"/>
    <w:uiPriority w:val="99"/>
    <w:rsid w:val="00170F70"/>
    <w:rPr>
      <w:rFonts w:ascii="Times New Roman" w:eastAsia="Times New Roman" w:hAnsi="Times New Roman"/>
      <w:sz w:val="24"/>
      <w:szCs w:val="24"/>
    </w:rPr>
  </w:style>
  <w:style w:type="character" w:customStyle="1" w:styleId="FooterChar">
    <w:name w:val="Footer Char"/>
    <w:rsid w:val="00170F70"/>
    <w:rPr>
      <w:rFonts w:ascii="Times New Roman" w:eastAsia="Times New Roman" w:hAnsi="Times New Roman"/>
      <w:sz w:val="24"/>
      <w:szCs w:val="24"/>
    </w:rPr>
  </w:style>
  <w:style w:type="character" w:customStyle="1" w:styleId="NoSpacingChar">
    <w:name w:val="No Spacing Char"/>
    <w:rsid w:val="00170F70"/>
    <w:rPr>
      <w:rFonts w:eastAsia="Times New Roman"/>
      <w:sz w:val="22"/>
      <w:szCs w:val="22"/>
      <w:lang w:val="en-US" w:eastAsia="ar-SA" w:bidi="ar-SA"/>
    </w:rPr>
  </w:style>
  <w:style w:type="character" w:customStyle="1" w:styleId="cont">
    <w:name w:val="cont"/>
    <w:basedOn w:val="WW-DefaultParagraphFont1"/>
    <w:rsid w:val="00170F70"/>
  </w:style>
  <w:style w:type="character" w:styleId="Strong">
    <w:name w:val="Strong"/>
    <w:qFormat/>
    <w:rsid w:val="00170F70"/>
    <w:rPr>
      <w:b/>
      <w:bCs/>
    </w:rPr>
  </w:style>
  <w:style w:type="character" w:customStyle="1" w:styleId="apple-style-span">
    <w:name w:val="apple-style-span"/>
    <w:rsid w:val="00170F70"/>
  </w:style>
  <w:style w:type="character" w:customStyle="1" w:styleId="warning">
    <w:name w:val="warning"/>
    <w:rsid w:val="00170F70"/>
  </w:style>
  <w:style w:type="character" w:customStyle="1" w:styleId="a">
    <w:name w:val="a"/>
    <w:rsid w:val="00170F70"/>
  </w:style>
  <w:style w:type="character" w:customStyle="1" w:styleId="l6">
    <w:name w:val="l6"/>
    <w:rsid w:val="00170F70"/>
  </w:style>
  <w:style w:type="character" w:customStyle="1" w:styleId="l7">
    <w:name w:val="l7"/>
    <w:rsid w:val="00170F70"/>
  </w:style>
  <w:style w:type="character" w:styleId="Emphasis">
    <w:name w:val="Emphasis"/>
    <w:qFormat/>
    <w:rsid w:val="00170F70"/>
    <w:rPr>
      <w:i/>
      <w:iCs/>
    </w:rPr>
  </w:style>
  <w:style w:type="paragraph" w:customStyle="1" w:styleId="Heading">
    <w:name w:val="Heading"/>
    <w:basedOn w:val="Normal"/>
    <w:next w:val="BodyText"/>
    <w:rsid w:val="00170F70"/>
    <w:pPr>
      <w:keepNext/>
      <w:spacing w:before="240" w:after="120"/>
    </w:pPr>
    <w:rPr>
      <w:rFonts w:ascii="Arial" w:eastAsia="MS Mincho" w:hAnsi="Arial" w:cs="Tahoma"/>
      <w:sz w:val="28"/>
      <w:szCs w:val="28"/>
    </w:rPr>
  </w:style>
  <w:style w:type="paragraph" w:styleId="BodyText">
    <w:name w:val="Body Text"/>
    <w:basedOn w:val="Normal"/>
    <w:rsid w:val="00170F70"/>
    <w:pPr>
      <w:spacing w:after="120"/>
    </w:pPr>
  </w:style>
  <w:style w:type="paragraph" w:styleId="List">
    <w:name w:val="List"/>
    <w:basedOn w:val="BodyText"/>
    <w:rsid w:val="00170F70"/>
    <w:rPr>
      <w:rFonts w:cs="Tahoma"/>
    </w:rPr>
  </w:style>
  <w:style w:type="paragraph" w:styleId="Caption">
    <w:name w:val="caption"/>
    <w:basedOn w:val="Normal"/>
    <w:qFormat/>
    <w:rsid w:val="00170F70"/>
    <w:pPr>
      <w:suppressLineNumbers/>
      <w:spacing w:before="120" w:after="120"/>
    </w:pPr>
    <w:rPr>
      <w:rFonts w:cs="Tahoma"/>
      <w:i/>
      <w:iCs/>
    </w:rPr>
  </w:style>
  <w:style w:type="paragraph" w:customStyle="1" w:styleId="Index">
    <w:name w:val="Index"/>
    <w:basedOn w:val="Normal"/>
    <w:rsid w:val="00170F70"/>
    <w:pPr>
      <w:suppressLineNumbers/>
    </w:pPr>
    <w:rPr>
      <w:rFonts w:cs="Tahoma"/>
    </w:rPr>
  </w:style>
  <w:style w:type="paragraph" w:customStyle="1" w:styleId="WW-Default">
    <w:name w:val="WW-Default"/>
    <w:rsid w:val="00170F70"/>
    <w:pPr>
      <w:suppressAutoHyphens/>
      <w:autoSpaceDE w:val="0"/>
    </w:pPr>
    <w:rPr>
      <w:rFonts w:eastAsia="Arial" w:cs="Calibri"/>
      <w:color w:val="000000"/>
      <w:sz w:val="24"/>
      <w:szCs w:val="24"/>
      <w:lang w:val="en-IN" w:eastAsia="ar-SA"/>
    </w:rPr>
  </w:style>
  <w:style w:type="paragraph" w:styleId="TOC1">
    <w:name w:val="toc 1"/>
    <w:basedOn w:val="Normal"/>
    <w:next w:val="Normal"/>
    <w:uiPriority w:val="39"/>
    <w:rsid w:val="00170F70"/>
    <w:pPr>
      <w:spacing w:before="120"/>
    </w:pPr>
    <w:rPr>
      <w:rFonts w:ascii="Calibri" w:hAnsi="Calibri"/>
      <w:b/>
      <w:bCs/>
      <w:i/>
      <w:iCs/>
    </w:rPr>
  </w:style>
  <w:style w:type="paragraph" w:styleId="TOC2">
    <w:name w:val="toc 2"/>
    <w:basedOn w:val="Normal"/>
    <w:next w:val="Normal"/>
    <w:uiPriority w:val="39"/>
    <w:rsid w:val="00170F70"/>
    <w:pPr>
      <w:spacing w:before="120"/>
      <w:ind w:left="240"/>
    </w:pPr>
    <w:rPr>
      <w:rFonts w:ascii="Calibri" w:hAnsi="Calibri"/>
      <w:b/>
      <w:bCs/>
      <w:sz w:val="22"/>
      <w:szCs w:val="22"/>
    </w:rPr>
  </w:style>
  <w:style w:type="paragraph" w:styleId="ListParagraph">
    <w:name w:val="List Paragraph"/>
    <w:basedOn w:val="Normal"/>
    <w:uiPriority w:val="34"/>
    <w:qFormat/>
    <w:rsid w:val="00170F70"/>
    <w:pPr>
      <w:ind w:left="720"/>
    </w:pPr>
  </w:style>
  <w:style w:type="paragraph" w:styleId="BalloonText">
    <w:name w:val="Balloon Text"/>
    <w:basedOn w:val="Normal"/>
    <w:rsid w:val="00170F70"/>
    <w:rPr>
      <w:rFonts w:ascii="Tahoma" w:hAnsi="Tahoma" w:cs="Tahoma"/>
      <w:sz w:val="16"/>
      <w:szCs w:val="16"/>
    </w:rPr>
  </w:style>
  <w:style w:type="paragraph" w:styleId="Header">
    <w:name w:val="header"/>
    <w:basedOn w:val="Normal"/>
    <w:uiPriority w:val="99"/>
    <w:rsid w:val="00170F70"/>
    <w:pPr>
      <w:tabs>
        <w:tab w:val="center" w:pos="4513"/>
        <w:tab w:val="right" w:pos="9026"/>
      </w:tabs>
    </w:pPr>
  </w:style>
  <w:style w:type="paragraph" w:styleId="Footer">
    <w:name w:val="footer"/>
    <w:basedOn w:val="Normal"/>
    <w:rsid w:val="00170F70"/>
    <w:pPr>
      <w:tabs>
        <w:tab w:val="center" w:pos="4513"/>
        <w:tab w:val="right" w:pos="9026"/>
      </w:tabs>
    </w:pPr>
  </w:style>
  <w:style w:type="paragraph" w:styleId="NoSpacing">
    <w:name w:val="No Spacing"/>
    <w:qFormat/>
    <w:rsid w:val="00170F70"/>
    <w:pPr>
      <w:suppressAutoHyphens/>
    </w:pPr>
    <w:rPr>
      <w:rFonts w:ascii="Calibri" w:eastAsia="Arial" w:hAnsi="Calibri" w:cs="Calibri"/>
      <w:sz w:val="22"/>
      <w:szCs w:val="22"/>
      <w:lang w:eastAsia="ar-SA"/>
    </w:rPr>
  </w:style>
  <w:style w:type="paragraph" w:styleId="TOC3">
    <w:name w:val="toc 3"/>
    <w:basedOn w:val="Index"/>
    <w:rsid w:val="00170F70"/>
    <w:pPr>
      <w:suppressLineNumbers w:val="0"/>
      <w:ind w:left="480"/>
    </w:pPr>
    <w:rPr>
      <w:rFonts w:ascii="Calibri" w:hAnsi="Calibri" w:cs="Calibri"/>
      <w:sz w:val="20"/>
      <w:szCs w:val="20"/>
    </w:rPr>
  </w:style>
  <w:style w:type="paragraph" w:styleId="TOC4">
    <w:name w:val="toc 4"/>
    <w:basedOn w:val="Index"/>
    <w:rsid w:val="00170F70"/>
    <w:pPr>
      <w:suppressLineNumbers w:val="0"/>
      <w:ind w:left="720"/>
    </w:pPr>
    <w:rPr>
      <w:rFonts w:ascii="Calibri" w:hAnsi="Calibri" w:cs="Calibri"/>
      <w:sz w:val="20"/>
      <w:szCs w:val="20"/>
    </w:rPr>
  </w:style>
  <w:style w:type="paragraph" w:styleId="TOC5">
    <w:name w:val="toc 5"/>
    <w:basedOn w:val="Index"/>
    <w:rsid w:val="00170F70"/>
    <w:pPr>
      <w:suppressLineNumbers w:val="0"/>
      <w:ind w:left="960"/>
    </w:pPr>
    <w:rPr>
      <w:rFonts w:ascii="Calibri" w:hAnsi="Calibri" w:cs="Calibri"/>
      <w:sz w:val="20"/>
      <w:szCs w:val="20"/>
    </w:rPr>
  </w:style>
  <w:style w:type="paragraph" w:styleId="TOC6">
    <w:name w:val="toc 6"/>
    <w:basedOn w:val="Index"/>
    <w:rsid w:val="00170F70"/>
    <w:pPr>
      <w:suppressLineNumbers w:val="0"/>
      <w:ind w:left="1200"/>
    </w:pPr>
    <w:rPr>
      <w:rFonts w:ascii="Calibri" w:hAnsi="Calibri" w:cs="Calibri"/>
      <w:sz w:val="20"/>
      <w:szCs w:val="20"/>
    </w:rPr>
  </w:style>
  <w:style w:type="paragraph" w:styleId="TOC7">
    <w:name w:val="toc 7"/>
    <w:basedOn w:val="Index"/>
    <w:rsid w:val="00170F70"/>
    <w:pPr>
      <w:suppressLineNumbers w:val="0"/>
      <w:ind w:left="1440"/>
    </w:pPr>
    <w:rPr>
      <w:rFonts w:ascii="Calibri" w:hAnsi="Calibri" w:cs="Calibri"/>
      <w:sz w:val="20"/>
      <w:szCs w:val="20"/>
    </w:rPr>
  </w:style>
  <w:style w:type="paragraph" w:styleId="TOC8">
    <w:name w:val="toc 8"/>
    <w:basedOn w:val="Index"/>
    <w:rsid w:val="00170F70"/>
    <w:pPr>
      <w:suppressLineNumbers w:val="0"/>
      <w:ind w:left="1680"/>
    </w:pPr>
    <w:rPr>
      <w:rFonts w:ascii="Calibri" w:hAnsi="Calibri" w:cs="Calibri"/>
      <w:sz w:val="20"/>
      <w:szCs w:val="20"/>
    </w:rPr>
  </w:style>
  <w:style w:type="paragraph" w:styleId="TOC9">
    <w:name w:val="toc 9"/>
    <w:basedOn w:val="Index"/>
    <w:rsid w:val="00170F70"/>
    <w:pPr>
      <w:suppressLineNumbers w:val="0"/>
      <w:ind w:left="1920"/>
    </w:pPr>
    <w:rPr>
      <w:rFonts w:ascii="Calibri" w:hAnsi="Calibri" w:cs="Calibri"/>
      <w:sz w:val="20"/>
      <w:szCs w:val="20"/>
    </w:rPr>
  </w:style>
  <w:style w:type="paragraph" w:customStyle="1" w:styleId="Contents10">
    <w:name w:val="Contents 10"/>
    <w:basedOn w:val="Index"/>
    <w:rsid w:val="00170F70"/>
    <w:pPr>
      <w:tabs>
        <w:tab w:val="right" w:leader="dot" w:pos="12519"/>
      </w:tabs>
      <w:ind w:left="2547"/>
    </w:pPr>
  </w:style>
  <w:style w:type="paragraph" w:customStyle="1" w:styleId="TableContents">
    <w:name w:val="Table Contents"/>
    <w:basedOn w:val="Normal"/>
    <w:rsid w:val="00170F70"/>
    <w:pPr>
      <w:suppressLineNumbers/>
    </w:pPr>
  </w:style>
  <w:style w:type="paragraph" w:customStyle="1" w:styleId="TableHeading">
    <w:name w:val="Table Heading"/>
    <w:basedOn w:val="TableContents"/>
    <w:rsid w:val="00170F70"/>
    <w:pPr>
      <w:jc w:val="center"/>
    </w:pPr>
    <w:rPr>
      <w:b/>
      <w:bCs/>
    </w:rPr>
  </w:style>
  <w:style w:type="paragraph" w:styleId="NormalWeb">
    <w:name w:val="Normal (Web)"/>
    <w:basedOn w:val="Normal"/>
    <w:rsid w:val="00170F70"/>
    <w:pPr>
      <w:suppressAutoHyphens w:val="0"/>
      <w:spacing w:before="280" w:after="280"/>
    </w:pPr>
    <w:rPr>
      <w:rFonts w:eastAsia="Calibri" w:cs="Times New Roman"/>
      <w:color w:val="000000"/>
      <w:lang w:val="en-US"/>
    </w:rPr>
  </w:style>
  <w:style w:type="paragraph" w:customStyle="1" w:styleId="BasicParagraph">
    <w:name w:val="[Basic Paragraph]"/>
    <w:basedOn w:val="Normal"/>
    <w:rsid w:val="00170F70"/>
    <w:pPr>
      <w:suppressAutoHyphens w:val="0"/>
      <w:autoSpaceDE w:val="0"/>
      <w:spacing w:line="288" w:lineRule="auto"/>
      <w:textAlignment w:val="center"/>
    </w:pPr>
    <w:rPr>
      <w:rFonts w:ascii="Times-Roman" w:eastAsia="Calibri" w:hAnsi="Times-Roman" w:cs="Times-Roman"/>
      <w:color w:val="000000"/>
      <w:lang w:val="en-US"/>
    </w:rPr>
  </w:style>
  <w:style w:type="paragraph" w:customStyle="1" w:styleId="WW-Default1">
    <w:name w:val="WW-Default1"/>
    <w:rsid w:val="00170F70"/>
    <w:pPr>
      <w:suppressAutoHyphens/>
      <w:autoSpaceDE w:val="0"/>
    </w:pPr>
    <w:rPr>
      <w:rFonts w:ascii="Trebuchet MS" w:eastAsia="Calibri" w:hAnsi="Trebuchet MS" w:cs="Trebuchet MS"/>
      <w:color w:val="000000"/>
      <w:sz w:val="24"/>
      <w:szCs w:val="24"/>
      <w:lang w:val="en-IN" w:eastAsia="ar-SA"/>
    </w:rPr>
  </w:style>
  <w:style w:type="character" w:customStyle="1" w:styleId="apple-converted-space">
    <w:name w:val="apple-converted-space"/>
    <w:rsid w:val="00845253"/>
  </w:style>
  <w:style w:type="table" w:styleId="TableClassic3">
    <w:name w:val="Table Classic 3"/>
    <w:basedOn w:val="TableNormal"/>
    <w:semiHidden/>
    <w:unhideWhenUsed/>
    <w:rsid w:val="000E46F0"/>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306E9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F70"/>
    <w:pPr>
      <w:suppressAutoHyphens/>
    </w:pPr>
    <w:rPr>
      <w:rFonts w:cs="Calibri"/>
      <w:sz w:val="24"/>
      <w:szCs w:val="24"/>
      <w:lang w:val="en-IN" w:eastAsia="ar-SA"/>
    </w:rPr>
  </w:style>
  <w:style w:type="paragraph" w:styleId="Heading1">
    <w:name w:val="heading 1"/>
    <w:basedOn w:val="Normal"/>
    <w:next w:val="Normal"/>
    <w:qFormat/>
    <w:rsid w:val="00170F70"/>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170F70"/>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qFormat/>
    <w:rsid w:val="00170F70"/>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qFormat/>
    <w:rsid w:val="00170F70"/>
    <w:pPr>
      <w:keepNext/>
      <w:tabs>
        <w:tab w:val="num" w:pos="864"/>
      </w:tabs>
      <w:spacing w:before="240" w:after="60"/>
      <w:ind w:left="864" w:hanging="864"/>
      <w:outlineLvl w:val="3"/>
    </w:pPr>
    <w:rPr>
      <w:b/>
      <w:bCs/>
      <w:sz w:val="28"/>
      <w:szCs w:val="28"/>
    </w:rPr>
  </w:style>
  <w:style w:type="paragraph" w:styleId="Heading5">
    <w:name w:val="heading 5"/>
    <w:basedOn w:val="Normal"/>
    <w:next w:val="Normal"/>
    <w:qFormat/>
    <w:rsid w:val="00170F70"/>
    <w:pPr>
      <w:tabs>
        <w:tab w:val="num" w:pos="1008"/>
      </w:tabs>
      <w:spacing w:before="240" w:after="60"/>
      <w:ind w:left="1008" w:hanging="1008"/>
      <w:outlineLvl w:val="4"/>
    </w:pPr>
    <w:rPr>
      <w:b/>
      <w:bCs/>
      <w:i/>
      <w:iCs/>
      <w:sz w:val="26"/>
      <w:szCs w:val="26"/>
    </w:rPr>
  </w:style>
  <w:style w:type="paragraph" w:styleId="Heading6">
    <w:name w:val="heading 6"/>
    <w:basedOn w:val="Normal"/>
    <w:next w:val="Normal"/>
    <w:qFormat/>
    <w:rsid w:val="00170F70"/>
    <w:pPr>
      <w:tabs>
        <w:tab w:val="num" w:pos="1152"/>
      </w:tabs>
      <w:spacing w:before="240" w:after="60"/>
      <w:ind w:left="1152" w:hanging="1152"/>
      <w:outlineLvl w:val="5"/>
    </w:pPr>
    <w:rPr>
      <w:b/>
      <w:bCs/>
      <w:sz w:val="22"/>
      <w:szCs w:val="22"/>
    </w:rPr>
  </w:style>
  <w:style w:type="paragraph" w:styleId="Heading7">
    <w:name w:val="heading 7"/>
    <w:basedOn w:val="Normal"/>
    <w:next w:val="Normal"/>
    <w:qFormat/>
    <w:rsid w:val="00170F70"/>
    <w:pPr>
      <w:tabs>
        <w:tab w:val="num" w:pos="1296"/>
      </w:tabs>
      <w:spacing w:before="240" w:after="60"/>
      <w:ind w:left="1296" w:hanging="1296"/>
      <w:outlineLvl w:val="6"/>
    </w:pPr>
  </w:style>
  <w:style w:type="paragraph" w:styleId="Heading8">
    <w:name w:val="heading 8"/>
    <w:basedOn w:val="Normal"/>
    <w:next w:val="Normal"/>
    <w:qFormat/>
    <w:rsid w:val="00170F70"/>
    <w:pPr>
      <w:tabs>
        <w:tab w:val="num" w:pos="1440"/>
      </w:tabs>
      <w:spacing w:before="240" w:after="60"/>
      <w:ind w:left="1440" w:hanging="1440"/>
      <w:outlineLvl w:val="7"/>
    </w:pPr>
    <w:rPr>
      <w:i/>
      <w:iCs/>
    </w:rPr>
  </w:style>
  <w:style w:type="paragraph" w:styleId="Heading9">
    <w:name w:val="heading 9"/>
    <w:basedOn w:val="Normal"/>
    <w:next w:val="Normal"/>
    <w:qFormat/>
    <w:rsid w:val="00170F70"/>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170F70"/>
    <w:rPr>
      <w:rFonts w:ascii="Symbol" w:hAnsi="Symbol"/>
    </w:rPr>
  </w:style>
  <w:style w:type="character" w:customStyle="1" w:styleId="WW8Num1z1">
    <w:name w:val="WW8Num1z1"/>
    <w:rsid w:val="00170F70"/>
    <w:rPr>
      <w:rFonts w:ascii="Courier New" w:hAnsi="Courier New" w:cs="Courier New"/>
    </w:rPr>
  </w:style>
  <w:style w:type="character" w:customStyle="1" w:styleId="WW8Num2z0">
    <w:name w:val="WW8Num2z0"/>
    <w:rsid w:val="00170F70"/>
    <w:rPr>
      <w:rFonts w:ascii="Symbol" w:hAnsi="Symbol"/>
    </w:rPr>
  </w:style>
  <w:style w:type="character" w:customStyle="1" w:styleId="WW8Num3z0">
    <w:name w:val="WW8Num3z0"/>
    <w:rsid w:val="00170F70"/>
    <w:rPr>
      <w:rFonts w:ascii="Courier New" w:hAnsi="Courier New" w:cs="Courier New"/>
    </w:rPr>
  </w:style>
  <w:style w:type="character" w:customStyle="1" w:styleId="WW8Num4z0">
    <w:name w:val="WW8Num4z0"/>
    <w:rsid w:val="00170F70"/>
    <w:rPr>
      <w:rFonts w:ascii="Symbol" w:hAnsi="Symbol"/>
    </w:rPr>
  </w:style>
  <w:style w:type="character" w:customStyle="1" w:styleId="WW8Num4z2">
    <w:name w:val="WW8Num4z2"/>
    <w:rsid w:val="00170F70"/>
    <w:rPr>
      <w:rFonts w:ascii="Wingdings" w:hAnsi="Wingdings"/>
    </w:rPr>
  </w:style>
  <w:style w:type="character" w:customStyle="1" w:styleId="WW8Num4z3">
    <w:name w:val="WW8Num4z3"/>
    <w:rsid w:val="00170F70"/>
    <w:rPr>
      <w:rFonts w:ascii="Symbol" w:hAnsi="Symbol"/>
    </w:rPr>
  </w:style>
  <w:style w:type="character" w:customStyle="1" w:styleId="WW8Num5z0">
    <w:name w:val="WW8Num5z0"/>
    <w:rsid w:val="00170F70"/>
    <w:rPr>
      <w:rFonts w:ascii="Courier New" w:hAnsi="Courier New" w:cs="Courier New"/>
    </w:rPr>
  </w:style>
  <w:style w:type="character" w:customStyle="1" w:styleId="WW8Num6z0">
    <w:name w:val="WW8Num6z0"/>
    <w:rsid w:val="00170F70"/>
    <w:rPr>
      <w:rFonts w:ascii="Courier New" w:hAnsi="Courier New" w:cs="Courier New"/>
    </w:rPr>
  </w:style>
  <w:style w:type="character" w:customStyle="1" w:styleId="WW8Num7z0">
    <w:name w:val="WW8Num7z0"/>
    <w:rsid w:val="00170F70"/>
    <w:rPr>
      <w:rFonts w:ascii="Courier New" w:hAnsi="Courier New" w:cs="Courier New"/>
    </w:rPr>
  </w:style>
  <w:style w:type="character" w:customStyle="1" w:styleId="WW8Num8z0">
    <w:name w:val="WW8Num8z0"/>
    <w:rsid w:val="00170F70"/>
    <w:rPr>
      <w:color w:val="548DD4"/>
    </w:rPr>
  </w:style>
  <w:style w:type="character" w:customStyle="1" w:styleId="WW8Num9z0">
    <w:name w:val="WW8Num9z0"/>
    <w:rsid w:val="00170F70"/>
    <w:rPr>
      <w:rFonts w:ascii="Courier New" w:hAnsi="Courier New" w:cs="Courier New"/>
    </w:rPr>
  </w:style>
  <w:style w:type="character" w:customStyle="1" w:styleId="WW8Num10z0">
    <w:name w:val="WW8Num10z0"/>
    <w:rsid w:val="00170F70"/>
    <w:rPr>
      <w:rFonts w:ascii="Symbol" w:hAnsi="Symbol"/>
    </w:rPr>
  </w:style>
  <w:style w:type="character" w:customStyle="1" w:styleId="WW8Num11z0">
    <w:name w:val="WW8Num11z0"/>
    <w:rsid w:val="00170F70"/>
    <w:rPr>
      <w:rFonts w:ascii="Courier New" w:hAnsi="Courier New" w:cs="Courier New"/>
    </w:rPr>
  </w:style>
  <w:style w:type="character" w:customStyle="1" w:styleId="Absatz-Standardschriftart">
    <w:name w:val="Absatz-Standardschriftart"/>
    <w:rsid w:val="00170F70"/>
  </w:style>
  <w:style w:type="character" w:customStyle="1" w:styleId="WW-Absatz-Standardschriftart">
    <w:name w:val="WW-Absatz-Standardschriftart"/>
    <w:rsid w:val="00170F70"/>
  </w:style>
  <w:style w:type="character" w:customStyle="1" w:styleId="WW-Absatz-Standardschriftart1">
    <w:name w:val="WW-Absatz-Standardschriftart1"/>
    <w:rsid w:val="00170F70"/>
  </w:style>
  <w:style w:type="character" w:customStyle="1" w:styleId="WW-Absatz-Standardschriftart11">
    <w:name w:val="WW-Absatz-Standardschriftart11"/>
    <w:rsid w:val="00170F70"/>
  </w:style>
  <w:style w:type="character" w:customStyle="1" w:styleId="WW8Num5z1">
    <w:name w:val="WW8Num5z1"/>
    <w:rsid w:val="00170F70"/>
    <w:rPr>
      <w:rFonts w:ascii="Courier New" w:hAnsi="Courier New" w:cs="Courier New"/>
    </w:rPr>
  </w:style>
  <w:style w:type="character" w:customStyle="1" w:styleId="WW8Num5z2">
    <w:name w:val="WW8Num5z2"/>
    <w:rsid w:val="00170F70"/>
    <w:rPr>
      <w:rFonts w:ascii="Wingdings" w:hAnsi="Wingdings"/>
    </w:rPr>
  </w:style>
  <w:style w:type="character" w:customStyle="1" w:styleId="WW8Num6z1">
    <w:name w:val="WW8Num6z1"/>
    <w:rsid w:val="00170F70"/>
    <w:rPr>
      <w:rFonts w:cs="Times New Roman"/>
    </w:rPr>
  </w:style>
  <w:style w:type="character" w:customStyle="1" w:styleId="WW8Num7z1">
    <w:name w:val="WW8Num7z1"/>
    <w:rsid w:val="00170F70"/>
    <w:rPr>
      <w:rFonts w:ascii="Courier New" w:hAnsi="Courier New" w:cs="Courier New"/>
    </w:rPr>
  </w:style>
  <w:style w:type="character" w:customStyle="1" w:styleId="WW8Num7z2">
    <w:name w:val="WW8Num7z2"/>
    <w:rsid w:val="00170F70"/>
    <w:rPr>
      <w:rFonts w:ascii="Wingdings" w:hAnsi="Wingdings"/>
    </w:rPr>
  </w:style>
  <w:style w:type="character" w:customStyle="1" w:styleId="WW8Num8z2">
    <w:name w:val="WW8Num8z2"/>
    <w:rsid w:val="00170F70"/>
    <w:rPr>
      <w:rFonts w:ascii="Wingdings" w:hAnsi="Wingdings"/>
    </w:rPr>
  </w:style>
  <w:style w:type="character" w:customStyle="1" w:styleId="WW8Num8z3">
    <w:name w:val="WW8Num8z3"/>
    <w:rsid w:val="00170F70"/>
    <w:rPr>
      <w:rFonts w:ascii="Symbol" w:hAnsi="Symbol"/>
    </w:rPr>
  </w:style>
  <w:style w:type="character" w:customStyle="1" w:styleId="WW8Num9z2">
    <w:name w:val="WW8Num9z2"/>
    <w:rsid w:val="00170F70"/>
    <w:rPr>
      <w:rFonts w:ascii="Wingdings" w:hAnsi="Wingdings"/>
    </w:rPr>
  </w:style>
  <w:style w:type="character" w:customStyle="1" w:styleId="WW8Num9z3">
    <w:name w:val="WW8Num9z3"/>
    <w:rsid w:val="00170F70"/>
    <w:rPr>
      <w:rFonts w:ascii="Symbol" w:hAnsi="Symbol"/>
    </w:rPr>
  </w:style>
  <w:style w:type="character" w:customStyle="1" w:styleId="WW8Num10z2">
    <w:name w:val="WW8Num10z2"/>
    <w:rsid w:val="00170F70"/>
    <w:rPr>
      <w:rFonts w:ascii="Wingdings" w:hAnsi="Wingdings"/>
    </w:rPr>
  </w:style>
  <w:style w:type="character" w:customStyle="1" w:styleId="WW8Num10z3">
    <w:name w:val="WW8Num10z3"/>
    <w:rsid w:val="00170F70"/>
    <w:rPr>
      <w:rFonts w:ascii="Symbol" w:hAnsi="Symbol"/>
    </w:rPr>
  </w:style>
  <w:style w:type="character" w:customStyle="1" w:styleId="WW8Num11z2">
    <w:name w:val="WW8Num11z2"/>
    <w:rsid w:val="00170F70"/>
    <w:rPr>
      <w:rFonts w:ascii="Wingdings" w:hAnsi="Wingdings"/>
    </w:rPr>
  </w:style>
  <w:style w:type="character" w:customStyle="1" w:styleId="WW8Num11z3">
    <w:name w:val="WW8Num11z3"/>
    <w:rsid w:val="00170F70"/>
    <w:rPr>
      <w:rFonts w:ascii="Symbol" w:hAnsi="Symbol"/>
    </w:rPr>
  </w:style>
  <w:style w:type="character" w:customStyle="1" w:styleId="WW8Num12z0">
    <w:name w:val="WW8Num12z0"/>
    <w:rsid w:val="00170F70"/>
    <w:rPr>
      <w:rFonts w:ascii="Courier New" w:hAnsi="Courier New" w:cs="Courier New"/>
    </w:rPr>
  </w:style>
  <w:style w:type="character" w:customStyle="1" w:styleId="WW8Num12z2">
    <w:name w:val="WW8Num12z2"/>
    <w:rsid w:val="00170F70"/>
    <w:rPr>
      <w:rFonts w:ascii="Wingdings" w:hAnsi="Wingdings"/>
    </w:rPr>
  </w:style>
  <w:style w:type="character" w:customStyle="1" w:styleId="WW8Num12z3">
    <w:name w:val="WW8Num12z3"/>
    <w:rsid w:val="00170F70"/>
    <w:rPr>
      <w:rFonts w:ascii="Symbol" w:hAnsi="Symbol"/>
    </w:rPr>
  </w:style>
  <w:style w:type="character" w:customStyle="1" w:styleId="WW8Num13z0">
    <w:name w:val="WW8Num13z0"/>
    <w:rsid w:val="00170F70"/>
    <w:rPr>
      <w:rFonts w:ascii="Courier New" w:hAnsi="Courier New" w:cs="Courier New"/>
    </w:rPr>
  </w:style>
  <w:style w:type="character" w:customStyle="1" w:styleId="WW8Num13z2">
    <w:name w:val="WW8Num13z2"/>
    <w:rsid w:val="00170F70"/>
    <w:rPr>
      <w:rFonts w:ascii="Wingdings" w:hAnsi="Wingdings"/>
    </w:rPr>
  </w:style>
  <w:style w:type="character" w:customStyle="1" w:styleId="WW8Num13z3">
    <w:name w:val="WW8Num13z3"/>
    <w:rsid w:val="00170F70"/>
    <w:rPr>
      <w:rFonts w:ascii="Symbol" w:hAnsi="Symbol"/>
    </w:rPr>
  </w:style>
  <w:style w:type="character" w:customStyle="1" w:styleId="WW8Num14z0">
    <w:name w:val="WW8Num14z0"/>
    <w:rsid w:val="00170F70"/>
    <w:rPr>
      <w:rFonts w:ascii="Courier New" w:hAnsi="Courier New" w:cs="Courier New"/>
    </w:rPr>
  </w:style>
  <w:style w:type="character" w:customStyle="1" w:styleId="WW8Num14z2">
    <w:name w:val="WW8Num14z2"/>
    <w:rsid w:val="00170F70"/>
    <w:rPr>
      <w:rFonts w:ascii="Wingdings" w:hAnsi="Wingdings"/>
    </w:rPr>
  </w:style>
  <w:style w:type="character" w:customStyle="1" w:styleId="WW8Num14z3">
    <w:name w:val="WW8Num14z3"/>
    <w:rsid w:val="00170F70"/>
    <w:rPr>
      <w:rFonts w:ascii="Symbol" w:hAnsi="Symbol"/>
    </w:rPr>
  </w:style>
  <w:style w:type="character" w:customStyle="1" w:styleId="WW8Num15z0">
    <w:name w:val="WW8Num15z0"/>
    <w:rsid w:val="00170F70"/>
    <w:rPr>
      <w:rFonts w:ascii="Courier New" w:hAnsi="Courier New" w:cs="Courier New"/>
    </w:rPr>
  </w:style>
  <w:style w:type="character" w:customStyle="1" w:styleId="WW8Num15z2">
    <w:name w:val="WW8Num15z2"/>
    <w:rsid w:val="00170F70"/>
    <w:rPr>
      <w:rFonts w:ascii="Wingdings" w:hAnsi="Wingdings"/>
    </w:rPr>
  </w:style>
  <w:style w:type="character" w:customStyle="1" w:styleId="WW8Num15z3">
    <w:name w:val="WW8Num15z3"/>
    <w:rsid w:val="00170F70"/>
    <w:rPr>
      <w:rFonts w:ascii="Symbol" w:hAnsi="Symbol"/>
    </w:rPr>
  </w:style>
  <w:style w:type="character" w:customStyle="1" w:styleId="WW-DefaultParagraphFont">
    <w:name w:val="WW-Default Paragraph Font"/>
    <w:rsid w:val="00170F70"/>
  </w:style>
  <w:style w:type="character" w:customStyle="1" w:styleId="WW-Absatz-Standardschriftart111">
    <w:name w:val="WW-Absatz-Standardschriftart111"/>
    <w:rsid w:val="00170F70"/>
  </w:style>
  <w:style w:type="character" w:customStyle="1" w:styleId="WW8Num1z2">
    <w:name w:val="WW8Num1z2"/>
    <w:rsid w:val="00170F70"/>
    <w:rPr>
      <w:rFonts w:ascii="Wingdings" w:hAnsi="Wingdings"/>
    </w:rPr>
  </w:style>
  <w:style w:type="character" w:customStyle="1" w:styleId="WW8Num4z1">
    <w:name w:val="WW8Num4z1"/>
    <w:rsid w:val="00170F70"/>
    <w:rPr>
      <w:rFonts w:ascii="Courier New" w:hAnsi="Courier New" w:cs="Courier New"/>
    </w:rPr>
  </w:style>
  <w:style w:type="character" w:customStyle="1" w:styleId="WW8Num5z3">
    <w:name w:val="WW8Num5z3"/>
    <w:rsid w:val="00170F70"/>
    <w:rPr>
      <w:rFonts w:ascii="Symbol" w:hAnsi="Symbol"/>
    </w:rPr>
  </w:style>
  <w:style w:type="character" w:customStyle="1" w:styleId="WW8Num6z2">
    <w:name w:val="WW8Num6z2"/>
    <w:rsid w:val="00170F70"/>
    <w:rPr>
      <w:rFonts w:ascii="Wingdings" w:hAnsi="Wingdings"/>
    </w:rPr>
  </w:style>
  <w:style w:type="character" w:customStyle="1" w:styleId="WW8Num6z3">
    <w:name w:val="WW8Num6z3"/>
    <w:rsid w:val="00170F70"/>
    <w:rPr>
      <w:rFonts w:ascii="Symbol" w:hAnsi="Symbol"/>
    </w:rPr>
  </w:style>
  <w:style w:type="character" w:customStyle="1" w:styleId="WW8Num7z3">
    <w:name w:val="WW8Num7z3"/>
    <w:rsid w:val="00170F70"/>
    <w:rPr>
      <w:rFonts w:ascii="Symbol" w:hAnsi="Symbol"/>
    </w:rPr>
  </w:style>
  <w:style w:type="character" w:customStyle="1" w:styleId="WW8Num8z1">
    <w:name w:val="WW8Num8z1"/>
    <w:rsid w:val="00170F70"/>
    <w:rPr>
      <w:rFonts w:ascii="Arial" w:hAnsi="Arial" w:cs="Arial"/>
      <w:i w:val="0"/>
      <w:sz w:val="28"/>
      <w:szCs w:val="28"/>
    </w:rPr>
  </w:style>
  <w:style w:type="character" w:customStyle="1" w:styleId="WW8Num10z1">
    <w:name w:val="WW8Num10z1"/>
    <w:rsid w:val="00170F70"/>
    <w:rPr>
      <w:rFonts w:ascii="Courier New" w:hAnsi="Courier New" w:cs="Courier New"/>
    </w:rPr>
  </w:style>
  <w:style w:type="character" w:customStyle="1" w:styleId="WW-DefaultParagraphFont1">
    <w:name w:val="WW-Default Paragraph Font1"/>
    <w:rsid w:val="00170F70"/>
  </w:style>
  <w:style w:type="character" w:customStyle="1" w:styleId="Heading1Char">
    <w:name w:val="Heading 1 Char"/>
    <w:rsid w:val="00170F70"/>
    <w:rPr>
      <w:rFonts w:ascii="Arial" w:eastAsia="Times New Roman" w:hAnsi="Arial" w:cs="Arial"/>
      <w:b/>
      <w:bCs/>
      <w:kern w:val="1"/>
      <w:sz w:val="32"/>
      <w:szCs w:val="32"/>
      <w:lang w:val="en-IN"/>
    </w:rPr>
  </w:style>
  <w:style w:type="character" w:customStyle="1" w:styleId="Heading2Char">
    <w:name w:val="Heading 2 Char"/>
    <w:rsid w:val="00170F70"/>
    <w:rPr>
      <w:rFonts w:ascii="Arial" w:eastAsia="Times New Roman" w:hAnsi="Arial" w:cs="Arial"/>
      <w:b/>
      <w:bCs/>
      <w:i/>
      <w:iCs/>
      <w:sz w:val="28"/>
      <w:szCs w:val="28"/>
      <w:lang w:val="en-IN"/>
    </w:rPr>
  </w:style>
  <w:style w:type="character" w:customStyle="1" w:styleId="Heading3Char">
    <w:name w:val="Heading 3 Char"/>
    <w:rsid w:val="00170F70"/>
    <w:rPr>
      <w:rFonts w:ascii="Arial" w:eastAsia="Times New Roman" w:hAnsi="Arial" w:cs="Arial"/>
      <w:b/>
      <w:bCs/>
      <w:sz w:val="26"/>
      <w:szCs w:val="26"/>
      <w:lang w:val="en-IN"/>
    </w:rPr>
  </w:style>
  <w:style w:type="character" w:customStyle="1" w:styleId="Heading4Char">
    <w:name w:val="Heading 4 Char"/>
    <w:rsid w:val="00170F70"/>
    <w:rPr>
      <w:rFonts w:ascii="Times New Roman" w:eastAsia="Times New Roman" w:hAnsi="Times New Roman"/>
      <w:b/>
      <w:bCs/>
      <w:sz w:val="28"/>
      <w:szCs w:val="28"/>
      <w:lang w:val="en-IN"/>
    </w:rPr>
  </w:style>
  <w:style w:type="character" w:customStyle="1" w:styleId="Heading5Char">
    <w:name w:val="Heading 5 Char"/>
    <w:rsid w:val="00170F70"/>
    <w:rPr>
      <w:rFonts w:ascii="Times New Roman" w:eastAsia="Times New Roman" w:hAnsi="Times New Roman"/>
      <w:b/>
      <w:bCs/>
      <w:i/>
      <w:iCs/>
      <w:sz w:val="26"/>
      <w:szCs w:val="26"/>
      <w:lang w:val="en-IN"/>
    </w:rPr>
  </w:style>
  <w:style w:type="character" w:customStyle="1" w:styleId="Heading6Char">
    <w:name w:val="Heading 6 Char"/>
    <w:rsid w:val="00170F70"/>
    <w:rPr>
      <w:rFonts w:ascii="Times New Roman" w:eastAsia="Times New Roman" w:hAnsi="Times New Roman"/>
      <w:b/>
      <w:bCs/>
      <w:sz w:val="22"/>
      <w:szCs w:val="22"/>
      <w:lang w:val="en-IN"/>
    </w:rPr>
  </w:style>
  <w:style w:type="character" w:customStyle="1" w:styleId="Heading7Char">
    <w:name w:val="Heading 7 Char"/>
    <w:rsid w:val="00170F70"/>
    <w:rPr>
      <w:rFonts w:ascii="Times New Roman" w:eastAsia="Times New Roman" w:hAnsi="Times New Roman"/>
      <w:sz w:val="24"/>
      <w:szCs w:val="24"/>
      <w:lang w:val="en-IN"/>
    </w:rPr>
  </w:style>
  <w:style w:type="character" w:customStyle="1" w:styleId="Heading8Char">
    <w:name w:val="Heading 8 Char"/>
    <w:rsid w:val="00170F70"/>
    <w:rPr>
      <w:rFonts w:ascii="Times New Roman" w:eastAsia="Times New Roman" w:hAnsi="Times New Roman"/>
      <w:i/>
      <w:iCs/>
      <w:sz w:val="24"/>
      <w:szCs w:val="24"/>
      <w:lang w:val="en-IN"/>
    </w:rPr>
  </w:style>
  <w:style w:type="character" w:customStyle="1" w:styleId="Heading9Char">
    <w:name w:val="Heading 9 Char"/>
    <w:rsid w:val="00170F70"/>
    <w:rPr>
      <w:rFonts w:ascii="Arial" w:eastAsia="Times New Roman" w:hAnsi="Arial" w:cs="Arial"/>
      <w:sz w:val="22"/>
      <w:szCs w:val="22"/>
      <w:lang w:val="en-IN"/>
    </w:rPr>
  </w:style>
  <w:style w:type="character" w:styleId="Hyperlink">
    <w:name w:val="Hyperlink"/>
    <w:uiPriority w:val="99"/>
    <w:rsid w:val="00170F70"/>
    <w:rPr>
      <w:color w:val="0000FF"/>
      <w:u w:val="single"/>
    </w:rPr>
  </w:style>
  <w:style w:type="character" w:customStyle="1" w:styleId="DefaultChar">
    <w:name w:val="Default Char"/>
    <w:rsid w:val="00170F70"/>
    <w:rPr>
      <w:rFonts w:ascii="Times New Roman" w:eastAsia="Times New Roman" w:hAnsi="Times New Roman"/>
      <w:color w:val="000000"/>
      <w:sz w:val="24"/>
      <w:szCs w:val="24"/>
      <w:lang w:val="en-IN" w:eastAsia="ar-SA" w:bidi="ar-SA"/>
    </w:rPr>
  </w:style>
  <w:style w:type="character" w:customStyle="1" w:styleId="BalloonTextChar">
    <w:name w:val="Balloon Text Char"/>
    <w:rsid w:val="00170F70"/>
    <w:rPr>
      <w:rFonts w:ascii="Tahoma" w:eastAsia="Times New Roman" w:hAnsi="Tahoma" w:cs="Tahoma"/>
      <w:sz w:val="16"/>
      <w:szCs w:val="16"/>
    </w:rPr>
  </w:style>
  <w:style w:type="character" w:customStyle="1" w:styleId="HeaderChar">
    <w:name w:val="Header Char"/>
    <w:uiPriority w:val="99"/>
    <w:rsid w:val="00170F70"/>
    <w:rPr>
      <w:rFonts w:ascii="Times New Roman" w:eastAsia="Times New Roman" w:hAnsi="Times New Roman"/>
      <w:sz w:val="24"/>
      <w:szCs w:val="24"/>
    </w:rPr>
  </w:style>
  <w:style w:type="character" w:customStyle="1" w:styleId="FooterChar">
    <w:name w:val="Footer Char"/>
    <w:rsid w:val="00170F70"/>
    <w:rPr>
      <w:rFonts w:ascii="Times New Roman" w:eastAsia="Times New Roman" w:hAnsi="Times New Roman"/>
      <w:sz w:val="24"/>
      <w:szCs w:val="24"/>
    </w:rPr>
  </w:style>
  <w:style w:type="character" w:customStyle="1" w:styleId="NoSpacingChar">
    <w:name w:val="No Spacing Char"/>
    <w:rsid w:val="00170F70"/>
    <w:rPr>
      <w:rFonts w:eastAsia="Times New Roman"/>
      <w:sz w:val="22"/>
      <w:szCs w:val="22"/>
      <w:lang w:val="en-US" w:eastAsia="ar-SA" w:bidi="ar-SA"/>
    </w:rPr>
  </w:style>
  <w:style w:type="character" w:customStyle="1" w:styleId="cont">
    <w:name w:val="cont"/>
    <w:basedOn w:val="WW-DefaultParagraphFont1"/>
    <w:rsid w:val="00170F70"/>
  </w:style>
  <w:style w:type="character" w:styleId="Strong">
    <w:name w:val="Strong"/>
    <w:qFormat/>
    <w:rsid w:val="00170F70"/>
    <w:rPr>
      <w:b/>
      <w:bCs/>
    </w:rPr>
  </w:style>
  <w:style w:type="character" w:customStyle="1" w:styleId="apple-style-span">
    <w:name w:val="apple-style-span"/>
    <w:rsid w:val="00170F70"/>
  </w:style>
  <w:style w:type="character" w:customStyle="1" w:styleId="warning">
    <w:name w:val="warning"/>
    <w:rsid w:val="00170F70"/>
  </w:style>
  <w:style w:type="character" w:customStyle="1" w:styleId="a">
    <w:name w:val="a"/>
    <w:rsid w:val="00170F70"/>
  </w:style>
  <w:style w:type="character" w:customStyle="1" w:styleId="l6">
    <w:name w:val="l6"/>
    <w:rsid w:val="00170F70"/>
  </w:style>
  <w:style w:type="character" w:customStyle="1" w:styleId="l7">
    <w:name w:val="l7"/>
    <w:rsid w:val="00170F70"/>
  </w:style>
  <w:style w:type="character" w:styleId="Emphasis">
    <w:name w:val="Emphasis"/>
    <w:qFormat/>
    <w:rsid w:val="00170F70"/>
    <w:rPr>
      <w:i/>
      <w:iCs/>
    </w:rPr>
  </w:style>
  <w:style w:type="paragraph" w:customStyle="1" w:styleId="Heading">
    <w:name w:val="Heading"/>
    <w:basedOn w:val="Normal"/>
    <w:next w:val="BodyText"/>
    <w:rsid w:val="00170F70"/>
    <w:pPr>
      <w:keepNext/>
      <w:spacing w:before="240" w:after="120"/>
    </w:pPr>
    <w:rPr>
      <w:rFonts w:ascii="Arial" w:eastAsia="MS Mincho" w:hAnsi="Arial" w:cs="Tahoma"/>
      <w:sz w:val="28"/>
      <w:szCs w:val="28"/>
    </w:rPr>
  </w:style>
  <w:style w:type="paragraph" w:styleId="BodyText">
    <w:name w:val="Body Text"/>
    <w:basedOn w:val="Normal"/>
    <w:rsid w:val="00170F70"/>
    <w:pPr>
      <w:spacing w:after="120"/>
    </w:pPr>
  </w:style>
  <w:style w:type="paragraph" w:styleId="List">
    <w:name w:val="List"/>
    <w:basedOn w:val="BodyText"/>
    <w:rsid w:val="00170F70"/>
    <w:rPr>
      <w:rFonts w:cs="Tahoma"/>
    </w:rPr>
  </w:style>
  <w:style w:type="paragraph" w:styleId="Caption">
    <w:name w:val="caption"/>
    <w:basedOn w:val="Normal"/>
    <w:qFormat/>
    <w:rsid w:val="00170F70"/>
    <w:pPr>
      <w:suppressLineNumbers/>
      <w:spacing w:before="120" w:after="120"/>
    </w:pPr>
    <w:rPr>
      <w:rFonts w:cs="Tahoma"/>
      <w:i/>
      <w:iCs/>
    </w:rPr>
  </w:style>
  <w:style w:type="paragraph" w:customStyle="1" w:styleId="Index">
    <w:name w:val="Index"/>
    <w:basedOn w:val="Normal"/>
    <w:rsid w:val="00170F70"/>
    <w:pPr>
      <w:suppressLineNumbers/>
    </w:pPr>
    <w:rPr>
      <w:rFonts w:cs="Tahoma"/>
    </w:rPr>
  </w:style>
  <w:style w:type="paragraph" w:customStyle="1" w:styleId="WW-Default">
    <w:name w:val="WW-Default"/>
    <w:rsid w:val="00170F70"/>
    <w:pPr>
      <w:suppressAutoHyphens/>
      <w:autoSpaceDE w:val="0"/>
    </w:pPr>
    <w:rPr>
      <w:rFonts w:eastAsia="Arial" w:cs="Calibri"/>
      <w:color w:val="000000"/>
      <w:sz w:val="24"/>
      <w:szCs w:val="24"/>
      <w:lang w:val="en-IN" w:eastAsia="ar-SA"/>
    </w:rPr>
  </w:style>
  <w:style w:type="paragraph" w:styleId="TOC1">
    <w:name w:val="toc 1"/>
    <w:basedOn w:val="Normal"/>
    <w:next w:val="Normal"/>
    <w:uiPriority w:val="39"/>
    <w:rsid w:val="00170F70"/>
    <w:pPr>
      <w:spacing w:before="120"/>
    </w:pPr>
    <w:rPr>
      <w:rFonts w:ascii="Calibri" w:hAnsi="Calibri"/>
      <w:b/>
      <w:bCs/>
      <w:i/>
      <w:iCs/>
    </w:rPr>
  </w:style>
  <w:style w:type="paragraph" w:styleId="TOC2">
    <w:name w:val="toc 2"/>
    <w:basedOn w:val="Normal"/>
    <w:next w:val="Normal"/>
    <w:uiPriority w:val="39"/>
    <w:rsid w:val="00170F70"/>
    <w:pPr>
      <w:spacing w:before="120"/>
      <w:ind w:left="240"/>
    </w:pPr>
    <w:rPr>
      <w:rFonts w:ascii="Calibri" w:hAnsi="Calibri"/>
      <w:b/>
      <w:bCs/>
      <w:sz w:val="22"/>
      <w:szCs w:val="22"/>
    </w:rPr>
  </w:style>
  <w:style w:type="paragraph" w:styleId="ListParagraph">
    <w:name w:val="List Paragraph"/>
    <w:basedOn w:val="Normal"/>
    <w:uiPriority w:val="34"/>
    <w:qFormat/>
    <w:rsid w:val="00170F70"/>
    <w:pPr>
      <w:ind w:left="720"/>
    </w:pPr>
  </w:style>
  <w:style w:type="paragraph" w:styleId="BalloonText">
    <w:name w:val="Balloon Text"/>
    <w:basedOn w:val="Normal"/>
    <w:rsid w:val="00170F70"/>
    <w:rPr>
      <w:rFonts w:ascii="Tahoma" w:hAnsi="Tahoma" w:cs="Tahoma"/>
      <w:sz w:val="16"/>
      <w:szCs w:val="16"/>
    </w:rPr>
  </w:style>
  <w:style w:type="paragraph" w:styleId="Header">
    <w:name w:val="header"/>
    <w:basedOn w:val="Normal"/>
    <w:uiPriority w:val="99"/>
    <w:rsid w:val="00170F70"/>
    <w:pPr>
      <w:tabs>
        <w:tab w:val="center" w:pos="4513"/>
        <w:tab w:val="right" w:pos="9026"/>
      </w:tabs>
    </w:pPr>
  </w:style>
  <w:style w:type="paragraph" w:styleId="Footer">
    <w:name w:val="footer"/>
    <w:basedOn w:val="Normal"/>
    <w:rsid w:val="00170F70"/>
    <w:pPr>
      <w:tabs>
        <w:tab w:val="center" w:pos="4513"/>
        <w:tab w:val="right" w:pos="9026"/>
      </w:tabs>
    </w:pPr>
  </w:style>
  <w:style w:type="paragraph" w:styleId="NoSpacing">
    <w:name w:val="No Spacing"/>
    <w:qFormat/>
    <w:rsid w:val="00170F70"/>
    <w:pPr>
      <w:suppressAutoHyphens/>
    </w:pPr>
    <w:rPr>
      <w:rFonts w:ascii="Calibri" w:eastAsia="Arial" w:hAnsi="Calibri" w:cs="Calibri"/>
      <w:sz w:val="22"/>
      <w:szCs w:val="22"/>
      <w:lang w:eastAsia="ar-SA"/>
    </w:rPr>
  </w:style>
  <w:style w:type="paragraph" w:styleId="TOC3">
    <w:name w:val="toc 3"/>
    <w:basedOn w:val="Index"/>
    <w:rsid w:val="00170F70"/>
    <w:pPr>
      <w:suppressLineNumbers w:val="0"/>
      <w:ind w:left="480"/>
    </w:pPr>
    <w:rPr>
      <w:rFonts w:ascii="Calibri" w:hAnsi="Calibri" w:cs="Calibri"/>
      <w:sz w:val="20"/>
      <w:szCs w:val="20"/>
    </w:rPr>
  </w:style>
  <w:style w:type="paragraph" w:styleId="TOC4">
    <w:name w:val="toc 4"/>
    <w:basedOn w:val="Index"/>
    <w:rsid w:val="00170F70"/>
    <w:pPr>
      <w:suppressLineNumbers w:val="0"/>
      <w:ind w:left="720"/>
    </w:pPr>
    <w:rPr>
      <w:rFonts w:ascii="Calibri" w:hAnsi="Calibri" w:cs="Calibri"/>
      <w:sz w:val="20"/>
      <w:szCs w:val="20"/>
    </w:rPr>
  </w:style>
  <w:style w:type="paragraph" w:styleId="TOC5">
    <w:name w:val="toc 5"/>
    <w:basedOn w:val="Index"/>
    <w:rsid w:val="00170F70"/>
    <w:pPr>
      <w:suppressLineNumbers w:val="0"/>
      <w:ind w:left="960"/>
    </w:pPr>
    <w:rPr>
      <w:rFonts w:ascii="Calibri" w:hAnsi="Calibri" w:cs="Calibri"/>
      <w:sz w:val="20"/>
      <w:szCs w:val="20"/>
    </w:rPr>
  </w:style>
  <w:style w:type="paragraph" w:styleId="TOC6">
    <w:name w:val="toc 6"/>
    <w:basedOn w:val="Index"/>
    <w:rsid w:val="00170F70"/>
    <w:pPr>
      <w:suppressLineNumbers w:val="0"/>
      <w:ind w:left="1200"/>
    </w:pPr>
    <w:rPr>
      <w:rFonts w:ascii="Calibri" w:hAnsi="Calibri" w:cs="Calibri"/>
      <w:sz w:val="20"/>
      <w:szCs w:val="20"/>
    </w:rPr>
  </w:style>
  <w:style w:type="paragraph" w:styleId="TOC7">
    <w:name w:val="toc 7"/>
    <w:basedOn w:val="Index"/>
    <w:rsid w:val="00170F70"/>
    <w:pPr>
      <w:suppressLineNumbers w:val="0"/>
      <w:ind w:left="1440"/>
    </w:pPr>
    <w:rPr>
      <w:rFonts w:ascii="Calibri" w:hAnsi="Calibri" w:cs="Calibri"/>
      <w:sz w:val="20"/>
      <w:szCs w:val="20"/>
    </w:rPr>
  </w:style>
  <w:style w:type="paragraph" w:styleId="TOC8">
    <w:name w:val="toc 8"/>
    <w:basedOn w:val="Index"/>
    <w:rsid w:val="00170F70"/>
    <w:pPr>
      <w:suppressLineNumbers w:val="0"/>
      <w:ind w:left="1680"/>
    </w:pPr>
    <w:rPr>
      <w:rFonts w:ascii="Calibri" w:hAnsi="Calibri" w:cs="Calibri"/>
      <w:sz w:val="20"/>
      <w:szCs w:val="20"/>
    </w:rPr>
  </w:style>
  <w:style w:type="paragraph" w:styleId="TOC9">
    <w:name w:val="toc 9"/>
    <w:basedOn w:val="Index"/>
    <w:rsid w:val="00170F70"/>
    <w:pPr>
      <w:suppressLineNumbers w:val="0"/>
      <w:ind w:left="1920"/>
    </w:pPr>
    <w:rPr>
      <w:rFonts w:ascii="Calibri" w:hAnsi="Calibri" w:cs="Calibri"/>
      <w:sz w:val="20"/>
      <w:szCs w:val="20"/>
    </w:rPr>
  </w:style>
  <w:style w:type="paragraph" w:customStyle="1" w:styleId="Contents10">
    <w:name w:val="Contents 10"/>
    <w:basedOn w:val="Index"/>
    <w:rsid w:val="00170F70"/>
    <w:pPr>
      <w:tabs>
        <w:tab w:val="right" w:leader="dot" w:pos="12519"/>
      </w:tabs>
      <w:ind w:left="2547"/>
    </w:pPr>
  </w:style>
  <w:style w:type="paragraph" w:customStyle="1" w:styleId="TableContents">
    <w:name w:val="Table Contents"/>
    <w:basedOn w:val="Normal"/>
    <w:rsid w:val="00170F70"/>
    <w:pPr>
      <w:suppressLineNumbers/>
    </w:pPr>
  </w:style>
  <w:style w:type="paragraph" w:customStyle="1" w:styleId="TableHeading">
    <w:name w:val="Table Heading"/>
    <w:basedOn w:val="TableContents"/>
    <w:rsid w:val="00170F70"/>
    <w:pPr>
      <w:jc w:val="center"/>
    </w:pPr>
    <w:rPr>
      <w:b/>
      <w:bCs/>
    </w:rPr>
  </w:style>
  <w:style w:type="paragraph" w:styleId="NormalWeb">
    <w:name w:val="Normal (Web)"/>
    <w:basedOn w:val="Normal"/>
    <w:rsid w:val="00170F70"/>
    <w:pPr>
      <w:suppressAutoHyphens w:val="0"/>
      <w:spacing w:before="280" w:after="280"/>
    </w:pPr>
    <w:rPr>
      <w:rFonts w:eastAsia="Calibri" w:cs="Times New Roman"/>
      <w:color w:val="000000"/>
      <w:lang w:val="en-US"/>
    </w:rPr>
  </w:style>
  <w:style w:type="paragraph" w:customStyle="1" w:styleId="BasicParagraph">
    <w:name w:val="[Basic Paragraph]"/>
    <w:basedOn w:val="Normal"/>
    <w:rsid w:val="00170F70"/>
    <w:pPr>
      <w:suppressAutoHyphens w:val="0"/>
      <w:autoSpaceDE w:val="0"/>
      <w:spacing w:line="288" w:lineRule="auto"/>
      <w:textAlignment w:val="center"/>
    </w:pPr>
    <w:rPr>
      <w:rFonts w:ascii="Times-Roman" w:eastAsia="Calibri" w:hAnsi="Times-Roman" w:cs="Times-Roman"/>
      <w:color w:val="000000"/>
      <w:lang w:val="en-US"/>
    </w:rPr>
  </w:style>
  <w:style w:type="paragraph" w:customStyle="1" w:styleId="WW-Default1">
    <w:name w:val="WW-Default1"/>
    <w:rsid w:val="00170F70"/>
    <w:pPr>
      <w:suppressAutoHyphens/>
      <w:autoSpaceDE w:val="0"/>
    </w:pPr>
    <w:rPr>
      <w:rFonts w:ascii="Trebuchet MS" w:eastAsia="Calibri" w:hAnsi="Trebuchet MS" w:cs="Trebuchet MS"/>
      <w:color w:val="000000"/>
      <w:sz w:val="24"/>
      <w:szCs w:val="24"/>
      <w:lang w:val="en-IN" w:eastAsia="ar-SA"/>
    </w:rPr>
  </w:style>
  <w:style w:type="character" w:customStyle="1" w:styleId="apple-converted-space">
    <w:name w:val="apple-converted-space"/>
    <w:rsid w:val="00845253"/>
  </w:style>
  <w:style w:type="table" w:styleId="TableClassic3">
    <w:name w:val="Table Classic 3"/>
    <w:basedOn w:val="TableNormal"/>
    <w:semiHidden/>
    <w:unhideWhenUsed/>
    <w:rsid w:val="000E46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306E9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81535289">
      <w:bodyDiv w:val="1"/>
      <w:marLeft w:val="0"/>
      <w:marRight w:val="0"/>
      <w:marTop w:val="0"/>
      <w:marBottom w:val="0"/>
      <w:divBdr>
        <w:top w:val="none" w:sz="0" w:space="0" w:color="auto"/>
        <w:left w:val="none" w:sz="0" w:space="0" w:color="auto"/>
        <w:bottom w:val="none" w:sz="0" w:space="0" w:color="auto"/>
        <w:right w:val="none" w:sz="0" w:space="0" w:color="auto"/>
      </w:divBdr>
    </w:div>
    <w:div w:id="897202969">
      <w:bodyDiv w:val="1"/>
      <w:marLeft w:val="0"/>
      <w:marRight w:val="0"/>
      <w:marTop w:val="0"/>
      <w:marBottom w:val="0"/>
      <w:divBdr>
        <w:top w:val="none" w:sz="0" w:space="0" w:color="auto"/>
        <w:left w:val="none" w:sz="0" w:space="0" w:color="auto"/>
        <w:bottom w:val="none" w:sz="0" w:space="0" w:color="auto"/>
        <w:right w:val="none" w:sz="0" w:space="0" w:color="auto"/>
      </w:divBdr>
      <w:divsChild>
        <w:div w:id="13998654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9158292">
              <w:marLeft w:val="0"/>
              <w:marRight w:val="0"/>
              <w:marTop w:val="0"/>
              <w:marBottom w:val="0"/>
              <w:divBdr>
                <w:top w:val="none" w:sz="0" w:space="0" w:color="auto"/>
                <w:left w:val="none" w:sz="0" w:space="0" w:color="auto"/>
                <w:bottom w:val="none" w:sz="0" w:space="0" w:color="auto"/>
                <w:right w:val="none" w:sz="0" w:space="0" w:color="auto"/>
              </w:divBdr>
              <w:divsChild>
                <w:div w:id="1590624528">
                  <w:marLeft w:val="0"/>
                  <w:marRight w:val="0"/>
                  <w:marTop w:val="0"/>
                  <w:marBottom w:val="0"/>
                  <w:divBdr>
                    <w:top w:val="none" w:sz="0" w:space="0" w:color="auto"/>
                    <w:left w:val="none" w:sz="0" w:space="0" w:color="auto"/>
                    <w:bottom w:val="none" w:sz="0" w:space="0" w:color="auto"/>
                    <w:right w:val="none" w:sz="0" w:space="0" w:color="auto"/>
                  </w:divBdr>
                  <w:divsChild>
                    <w:div w:id="1930574568">
                      <w:marLeft w:val="0"/>
                      <w:marRight w:val="0"/>
                      <w:marTop w:val="0"/>
                      <w:marBottom w:val="0"/>
                      <w:divBdr>
                        <w:top w:val="none" w:sz="0" w:space="0" w:color="auto"/>
                        <w:left w:val="none" w:sz="0" w:space="0" w:color="auto"/>
                        <w:bottom w:val="none" w:sz="0" w:space="0" w:color="auto"/>
                        <w:right w:val="none" w:sz="0" w:space="0" w:color="auto"/>
                      </w:divBdr>
                      <w:divsChild>
                        <w:div w:id="7930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467560">
      <w:bodyDiv w:val="1"/>
      <w:marLeft w:val="0"/>
      <w:marRight w:val="0"/>
      <w:marTop w:val="0"/>
      <w:marBottom w:val="0"/>
      <w:divBdr>
        <w:top w:val="none" w:sz="0" w:space="0" w:color="auto"/>
        <w:left w:val="none" w:sz="0" w:space="0" w:color="auto"/>
        <w:bottom w:val="none" w:sz="0" w:space="0" w:color="auto"/>
        <w:right w:val="none" w:sz="0" w:space="0" w:color="auto"/>
      </w:divBdr>
    </w:div>
    <w:div w:id="1242638963">
      <w:bodyDiv w:val="1"/>
      <w:marLeft w:val="0"/>
      <w:marRight w:val="0"/>
      <w:marTop w:val="0"/>
      <w:marBottom w:val="0"/>
      <w:divBdr>
        <w:top w:val="none" w:sz="0" w:space="0" w:color="auto"/>
        <w:left w:val="none" w:sz="0" w:space="0" w:color="auto"/>
        <w:bottom w:val="none" w:sz="0" w:space="0" w:color="auto"/>
        <w:right w:val="none" w:sz="0" w:space="0" w:color="auto"/>
      </w:divBdr>
    </w:div>
    <w:div w:id="1796439748">
      <w:bodyDiv w:val="1"/>
      <w:marLeft w:val="0"/>
      <w:marRight w:val="0"/>
      <w:marTop w:val="0"/>
      <w:marBottom w:val="0"/>
      <w:divBdr>
        <w:top w:val="none" w:sz="0" w:space="0" w:color="auto"/>
        <w:left w:val="none" w:sz="0" w:space="0" w:color="auto"/>
        <w:bottom w:val="none" w:sz="0" w:space="0" w:color="auto"/>
        <w:right w:val="none" w:sz="0" w:space="0" w:color="auto"/>
      </w:divBdr>
      <w:divsChild>
        <w:div w:id="11483982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1294181">
              <w:marLeft w:val="0"/>
              <w:marRight w:val="0"/>
              <w:marTop w:val="0"/>
              <w:marBottom w:val="0"/>
              <w:divBdr>
                <w:top w:val="none" w:sz="0" w:space="0" w:color="auto"/>
                <w:left w:val="none" w:sz="0" w:space="0" w:color="auto"/>
                <w:bottom w:val="none" w:sz="0" w:space="0" w:color="auto"/>
                <w:right w:val="none" w:sz="0" w:space="0" w:color="auto"/>
              </w:divBdr>
              <w:divsChild>
                <w:div w:id="369839678">
                  <w:marLeft w:val="0"/>
                  <w:marRight w:val="0"/>
                  <w:marTop w:val="0"/>
                  <w:marBottom w:val="0"/>
                  <w:divBdr>
                    <w:top w:val="none" w:sz="0" w:space="0" w:color="auto"/>
                    <w:left w:val="none" w:sz="0" w:space="0" w:color="auto"/>
                    <w:bottom w:val="none" w:sz="0" w:space="0" w:color="auto"/>
                    <w:right w:val="none" w:sz="0" w:space="0" w:color="auto"/>
                  </w:divBdr>
                  <w:divsChild>
                    <w:div w:id="1173954933">
                      <w:marLeft w:val="0"/>
                      <w:marRight w:val="0"/>
                      <w:marTop w:val="0"/>
                      <w:marBottom w:val="0"/>
                      <w:divBdr>
                        <w:top w:val="none" w:sz="0" w:space="0" w:color="auto"/>
                        <w:left w:val="none" w:sz="0" w:space="0" w:color="auto"/>
                        <w:bottom w:val="none" w:sz="0" w:space="0" w:color="auto"/>
                        <w:right w:val="none" w:sz="0" w:space="0" w:color="auto"/>
                      </w:divBdr>
                      <w:divsChild>
                        <w:div w:id="2747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4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oter" Target="footer4.xml"/><Relationship Id="rId39"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urag.pattnaik@andolasoft.com" TargetMode="Externa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footer" Target="footer5.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114120-0622-4FD3-96BC-075032A4A8CA}">
      <dsp:nvSpPr>
        <dsp:cNvPr id="0" name=""/>
        <dsp:cNvSpPr/>
      </dsp:nvSpPr>
      <dsp:spPr>
        <a:xfrm>
          <a:off x="1564630" y="365728"/>
          <a:ext cx="2692932" cy="2692932"/>
        </a:xfrm>
        <a:prstGeom prst="blockArc">
          <a:avLst>
            <a:gd name="adj1" fmla="val 13207122"/>
            <a:gd name="adj2" fmla="val 16258858"/>
            <a:gd name="adj3" fmla="val 3893"/>
          </a:avLst>
        </a:prstGeom>
        <a:solidFill>
          <a:schemeClr val="accent3">
            <a:hueOff val="11250264"/>
            <a:satOff val="-16880"/>
            <a:lumOff val="-2745"/>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363073F3-41E1-44E4-9516-BA62C7648E7C}">
      <dsp:nvSpPr>
        <dsp:cNvPr id="0" name=""/>
        <dsp:cNvSpPr/>
      </dsp:nvSpPr>
      <dsp:spPr>
        <a:xfrm>
          <a:off x="1587233" y="338156"/>
          <a:ext cx="2692932" cy="2692932"/>
        </a:xfrm>
        <a:prstGeom prst="blockArc">
          <a:avLst>
            <a:gd name="adj1" fmla="val 10028571"/>
            <a:gd name="adj2" fmla="val 13114286"/>
            <a:gd name="adj3" fmla="val 3893"/>
          </a:avLst>
        </a:prstGeom>
        <a:solidFill>
          <a:schemeClr val="accent3">
            <a:hueOff val="9375220"/>
            <a:satOff val="-14067"/>
            <a:lumOff val="-228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0E9F08A6-E773-D04F-A17F-F5C109A105D7}">
      <dsp:nvSpPr>
        <dsp:cNvPr id="0" name=""/>
        <dsp:cNvSpPr/>
      </dsp:nvSpPr>
      <dsp:spPr>
        <a:xfrm>
          <a:off x="1561724" y="242932"/>
          <a:ext cx="2692932" cy="2692932"/>
        </a:xfrm>
        <a:prstGeom prst="blockArc">
          <a:avLst>
            <a:gd name="adj1" fmla="val 6869524"/>
            <a:gd name="adj2" fmla="val 9771819"/>
            <a:gd name="adj3" fmla="val 3893"/>
          </a:avLst>
        </a:prstGeom>
        <a:solidFill>
          <a:schemeClr val="accent3">
            <a:hueOff val="7500176"/>
            <a:satOff val="-11253"/>
            <a:lumOff val="-183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DF708617-11D6-CE41-8F04-97698419A064}">
      <dsp:nvSpPr>
        <dsp:cNvPr id="0" name=""/>
        <dsp:cNvSpPr/>
      </dsp:nvSpPr>
      <dsp:spPr>
        <a:xfrm>
          <a:off x="1587233" y="254883"/>
          <a:ext cx="2692932" cy="2692932"/>
        </a:xfrm>
        <a:prstGeom prst="blockArc">
          <a:avLst>
            <a:gd name="adj1" fmla="val 3857123"/>
            <a:gd name="adj2" fmla="val 6942877"/>
            <a:gd name="adj3" fmla="val 3893"/>
          </a:avLst>
        </a:prstGeom>
        <a:solidFill>
          <a:schemeClr val="accent3">
            <a:hueOff val="5625132"/>
            <a:satOff val="-8440"/>
            <a:lumOff val="-1373"/>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295DBC6F-21B9-4F66-94AF-6A9DBC761740}">
      <dsp:nvSpPr>
        <dsp:cNvPr id="0" name=""/>
        <dsp:cNvSpPr/>
      </dsp:nvSpPr>
      <dsp:spPr>
        <a:xfrm>
          <a:off x="1612743" y="242932"/>
          <a:ext cx="2692932" cy="2692932"/>
        </a:xfrm>
        <a:prstGeom prst="blockArc">
          <a:avLst>
            <a:gd name="adj1" fmla="val 1028181"/>
            <a:gd name="adj2" fmla="val 3930476"/>
            <a:gd name="adj3" fmla="val 3893"/>
          </a:avLst>
        </a:prstGeom>
        <a:solidFill>
          <a:schemeClr val="accent3">
            <a:hueOff val="3750088"/>
            <a:satOff val="-5627"/>
            <a:lumOff val="-915"/>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F479EB90-869D-404B-9AC3-864353A6C9D4}">
      <dsp:nvSpPr>
        <dsp:cNvPr id="0" name=""/>
        <dsp:cNvSpPr/>
      </dsp:nvSpPr>
      <dsp:spPr>
        <a:xfrm>
          <a:off x="1587233" y="338156"/>
          <a:ext cx="2692932" cy="2692932"/>
        </a:xfrm>
        <a:prstGeom prst="blockArc">
          <a:avLst>
            <a:gd name="adj1" fmla="val 19285714"/>
            <a:gd name="adj2" fmla="val 771429"/>
            <a:gd name="adj3" fmla="val 3893"/>
          </a:avLst>
        </a:prstGeom>
        <a:solidFill>
          <a:schemeClr val="accent3">
            <a:hueOff val="1875044"/>
            <a:satOff val="-2813"/>
            <a:lumOff val="-45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855DD16E-E22D-A746-861E-1D583D89DA61}">
      <dsp:nvSpPr>
        <dsp:cNvPr id="0" name=""/>
        <dsp:cNvSpPr/>
      </dsp:nvSpPr>
      <dsp:spPr>
        <a:xfrm>
          <a:off x="1609836" y="365728"/>
          <a:ext cx="2692932" cy="2692932"/>
        </a:xfrm>
        <a:prstGeom prst="blockArc">
          <a:avLst>
            <a:gd name="adj1" fmla="val 16141142"/>
            <a:gd name="adj2" fmla="val 19192878"/>
            <a:gd name="adj3" fmla="val 3893"/>
          </a:avLst>
        </a:prstGeom>
        <a:solidFill>
          <a:schemeClr val="accent3">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6B528C3B-448B-4A8E-B346-972D97D2BF6F}">
      <dsp:nvSpPr>
        <dsp:cNvPr id="0" name=""/>
        <dsp:cNvSpPr/>
      </dsp:nvSpPr>
      <dsp:spPr>
        <a:xfrm>
          <a:off x="2413713" y="1164636"/>
          <a:ext cx="1039973" cy="1039973"/>
        </a:xfrm>
        <a:prstGeom prst="ellips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Product</a:t>
          </a:r>
        </a:p>
      </dsp:txBody>
      <dsp:txXfrm>
        <a:off x="2566014" y="1316937"/>
        <a:ext cx="735371" cy="735371"/>
      </dsp:txXfrm>
    </dsp:sp>
    <dsp:sp modelId="{5F7F4464-1313-2449-ADC0-4E8962EE5155}">
      <dsp:nvSpPr>
        <dsp:cNvPr id="0" name=""/>
        <dsp:cNvSpPr/>
      </dsp:nvSpPr>
      <dsp:spPr>
        <a:xfrm>
          <a:off x="2569709" y="28138"/>
          <a:ext cx="727981" cy="727981"/>
        </a:xfrm>
        <a:prstGeom prst="ellipse">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Unearth</a:t>
          </a:r>
        </a:p>
      </dsp:txBody>
      <dsp:txXfrm>
        <a:off x="2676319" y="134748"/>
        <a:ext cx="514761" cy="514761"/>
      </dsp:txXfrm>
    </dsp:sp>
    <dsp:sp modelId="{54562D82-E448-4BC0-8A84-28E0DD27B7A5}">
      <dsp:nvSpPr>
        <dsp:cNvPr id="0" name=""/>
        <dsp:cNvSpPr/>
      </dsp:nvSpPr>
      <dsp:spPr>
        <a:xfrm>
          <a:off x="3601929" y="497464"/>
          <a:ext cx="727981" cy="727981"/>
        </a:xfrm>
        <a:prstGeom prst="ellipse">
          <a:avLst/>
        </a:prstGeom>
        <a:solidFill>
          <a:schemeClr val="accent3">
            <a:hueOff val="1875044"/>
            <a:satOff val="-2813"/>
            <a:lumOff val="-45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Design</a:t>
          </a:r>
        </a:p>
      </dsp:txBody>
      <dsp:txXfrm>
        <a:off x="3708539" y="604074"/>
        <a:ext cx="514761" cy="514761"/>
      </dsp:txXfrm>
    </dsp:sp>
    <dsp:sp modelId="{40F23C93-DC79-4214-BCFE-C541AFF09A6F}">
      <dsp:nvSpPr>
        <dsp:cNvPr id="0" name=""/>
        <dsp:cNvSpPr/>
      </dsp:nvSpPr>
      <dsp:spPr>
        <a:xfrm>
          <a:off x="3856866" y="1614417"/>
          <a:ext cx="727981" cy="727981"/>
        </a:xfrm>
        <a:prstGeom prst="ellipse">
          <a:avLst/>
        </a:prstGeom>
        <a:solidFill>
          <a:schemeClr val="accent3">
            <a:hueOff val="3750088"/>
            <a:satOff val="-5627"/>
            <a:lumOff val="-91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Develop</a:t>
          </a:r>
        </a:p>
      </dsp:txBody>
      <dsp:txXfrm>
        <a:off x="3963476" y="1721027"/>
        <a:ext cx="514761" cy="514761"/>
      </dsp:txXfrm>
    </dsp:sp>
    <dsp:sp modelId="{FD710530-AFCD-0542-A328-1E6A90212DBF}">
      <dsp:nvSpPr>
        <dsp:cNvPr id="0" name=""/>
        <dsp:cNvSpPr/>
      </dsp:nvSpPr>
      <dsp:spPr>
        <a:xfrm>
          <a:off x="3142555" y="2426868"/>
          <a:ext cx="727981" cy="727981"/>
        </a:xfrm>
        <a:prstGeom prst="ellipse">
          <a:avLst/>
        </a:prstGeom>
        <a:solidFill>
          <a:schemeClr val="accent3">
            <a:hueOff val="5625132"/>
            <a:satOff val="-8440"/>
            <a:lumOff val="-137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QA</a:t>
          </a:r>
        </a:p>
      </dsp:txBody>
      <dsp:txXfrm>
        <a:off x="3249165" y="2533478"/>
        <a:ext cx="514761" cy="514761"/>
      </dsp:txXfrm>
    </dsp:sp>
    <dsp:sp modelId="{872BB620-7C71-2249-8EA4-4BFCB3AA6768}">
      <dsp:nvSpPr>
        <dsp:cNvPr id="0" name=""/>
        <dsp:cNvSpPr/>
      </dsp:nvSpPr>
      <dsp:spPr>
        <a:xfrm>
          <a:off x="1996863" y="2426868"/>
          <a:ext cx="727981" cy="727981"/>
        </a:xfrm>
        <a:prstGeom prst="ellipse">
          <a:avLst/>
        </a:prstGeom>
        <a:solidFill>
          <a:schemeClr val="accent3">
            <a:hueOff val="7500176"/>
            <a:satOff val="-11253"/>
            <a:lumOff val="-183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Launch</a:t>
          </a:r>
        </a:p>
      </dsp:txBody>
      <dsp:txXfrm>
        <a:off x="2103473" y="2533478"/>
        <a:ext cx="514761" cy="514761"/>
      </dsp:txXfrm>
    </dsp:sp>
    <dsp:sp modelId="{19B72A2C-3509-4CDE-83AD-F8036F49BBBF}">
      <dsp:nvSpPr>
        <dsp:cNvPr id="0" name=""/>
        <dsp:cNvSpPr/>
      </dsp:nvSpPr>
      <dsp:spPr>
        <a:xfrm>
          <a:off x="1282551" y="1614417"/>
          <a:ext cx="727981" cy="727981"/>
        </a:xfrm>
        <a:prstGeom prst="ellipse">
          <a:avLst/>
        </a:prstGeom>
        <a:solidFill>
          <a:schemeClr val="accent3">
            <a:hueOff val="9375220"/>
            <a:satOff val="-14067"/>
            <a:lumOff val="-228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Measure</a:t>
          </a:r>
        </a:p>
      </dsp:txBody>
      <dsp:txXfrm>
        <a:off x="1389161" y="1721027"/>
        <a:ext cx="514761" cy="514761"/>
      </dsp:txXfrm>
    </dsp:sp>
    <dsp:sp modelId="{C16769DD-7D2F-4477-9BDA-63CFCC2C0E65}">
      <dsp:nvSpPr>
        <dsp:cNvPr id="0" name=""/>
        <dsp:cNvSpPr/>
      </dsp:nvSpPr>
      <dsp:spPr>
        <a:xfrm>
          <a:off x="1537489" y="497464"/>
          <a:ext cx="727981" cy="727981"/>
        </a:xfrm>
        <a:prstGeom prst="ellipse">
          <a:avLst/>
        </a:prstGeom>
        <a:solidFill>
          <a:schemeClr val="accent3">
            <a:hueOff val="11250264"/>
            <a:satOff val="-16880"/>
            <a:lumOff val="-274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Iterate</a:t>
          </a:r>
        </a:p>
      </dsp:txBody>
      <dsp:txXfrm>
        <a:off x="1644099" y="604074"/>
        <a:ext cx="514761" cy="514761"/>
      </dsp:txXfrm>
    </dsp:sp>
  </dsp:spTree>
</dsp:drawing>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01918-F304-426E-BCC1-ACFE468BB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12</Pages>
  <Words>1635</Words>
  <Characters>9324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10938</CharactersWithSpaces>
  <SharedDoc>false</SharedDoc>
  <HLinks>
    <vt:vector size="54" baseType="variant">
      <vt:variant>
        <vt:i4>1310776</vt:i4>
      </vt:variant>
      <vt:variant>
        <vt:i4>50</vt:i4>
      </vt:variant>
      <vt:variant>
        <vt:i4>0</vt:i4>
      </vt:variant>
      <vt:variant>
        <vt:i4>5</vt:i4>
      </vt:variant>
      <vt:variant>
        <vt:lpwstr/>
      </vt:variant>
      <vt:variant>
        <vt:lpwstr>_Toc341385214</vt:lpwstr>
      </vt:variant>
      <vt:variant>
        <vt:i4>1310776</vt:i4>
      </vt:variant>
      <vt:variant>
        <vt:i4>44</vt:i4>
      </vt:variant>
      <vt:variant>
        <vt:i4>0</vt:i4>
      </vt:variant>
      <vt:variant>
        <vt:i4>5</vt:i4>
      </vt:variant>
      <vt:variant>
        <vt:lpwstr/>
      </vt:variant>
      <vt:variant>
        <vt:lpwstr>_Toc341385213</vt:lpwstr>
      </vt:variant>
      <vt:variant>
        <vt:i4>1310776</vt:i4>
      </vt:variant>
      <vt:variant>
        <vt:i4>38</vt:i4>
      </vt:variant>
      <vt:variant>
        <vt:i4>0</vt:i4>
      </vt:variant>
      <vt:variant>
        <vt:i4>5</vt:i4>
      </vt:variant>
      <vt:variant>
        <vt:lpwstr/>
      </vt:variant>
      <vt:variant>
        <vt:lpwstr>_Toc341385212</vt:lpwstr>
      </vt:variant>
      <vt:variant>
        <vt:i4>1310776</vt:i4>
      </vt:variant>
      <vt:variant>
        <vt:i4>32</vt:i4>
      </vt:variant>
      <vt:variant>
        <vt:i4>0</vt:i4>
      </vt:variant>
      <vt:variant>
        <vt:i4>5</vt:i4>
      </vt:variant>
      <vt:variant>
        <vt:lpwstr/>
      </vt:variant>
      <vt:variant>
        <vt:lpwstr>_Toc341385211</vt:lpwstr>
      </vt:variant>
      <vt:variant>
        <vt:i4>1310776</vt:i4>
      </vt:variant>
      <vt:variant>
        <vt:i4>26</vt:i4>
      </vt:variant>
      <vt:variant>
        <vt:i4>0</vt:i4>
      </vt:variant>
      <vt:variant>
        <vt:i4>5</vt:i4>
      </vt:variant>
      <vt:variant>
        <vt:lpwstr/>
      </vt:variant>
      <vt:variant>
        <vt:lpwstr>_Toc341385210</vt:lpwstr>
      </vt:variant>
      <vt:variant>
        <vt:i4>1376312</vt:i4>
      </vt:variant>
      <vt:variant>
        <vt:i4>20</vt:i4>
      </vt:variant>
      <vt:variant>
        <vt:i4>0</vt:i4>
      </vt:variant>
      <vt:variant>
        <vt:i4>5</vt:i4>
      </vt:variant>
      <vt:variant>
        <vt:lpwstr/>
      </vt:variant>
      <vt:variant>
        <vt:lpwstr>_Toc341385209</vt:lpwstr>
      </vt:variant>
      <vt:variant>
        <vt:i4>1376312</vt:i4>
      </vt:variant>
      <vt:variant>
        <vt:i4>14</vt:i4>
      </vt:variant>
      <vt:variant>
        <vt:i4>0</vt:i4>
      </vt:variant>
      <vt:variant>
        <vt:i4>5</vt:i4>
      </vt:variant>
      <vt:variant>
        <vt:lpwstr/>
      </vt:variant>
      <vt:variant>
        <vt:lpwstr>_Toc341385208</vt:lpwstr>
      </vt:variant>
      <vt:variant>
        <vt:i4>1376312</vt:i4>
      </vt:variant>
      <vt:variant>
        <vt:i4>8</vt:i4>
      </vt:variant>
      <vt:variant>
        <vt:i4>0</vt:i4>
      </vt:variant>
      <vt:variant>
        <vt:i4>5</vt:i4>
      </vt:variant>
      <vt:variant>
        <vt:lpwstr/>
      </vt:variant>
      <vt:variant>
        <vt:lpwstr>_Toc341385207</vt:lpwstr>
      </vt:variant>
      <vt:variant>
        <vt:i4>1376312</vt:i4>
      </vt:variant>
      <vt:variant>
        <vt:i4>2</vt:i4>
      </vt:variant>
      <vt:variant>
        <vt:i4>0</vt:i4>
      </vt:variant>
      <vt:variant>
        <vt:i4>5</vt:i4>
      </vt:variant>
      <vt:variant>
        <vt:lpwstr/>
      </vt:variant>
      <vt:variant>
        <vt:lpwstr>_Toc341385206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amit</cp:lastModifiedBy>
  <cp:revision>221</cp:revision>
  <cp:lastPrinted>2015-07-31T12:00:00Z</cp:lastPrinted>
  <dcterms:created xsi:type="dcterms:W3CDTF">2016-06-20T08:45:00Z</dcterms:created>
  <dcterms:modified xsi:type="dcterms:W3CDTF">2016-11-15T07:04:00Z</dcterms:modified>
</cp:coreProperties>
</file>